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E0E93" w14:textId="7603C5BA" w:rsidR="00917258" w:rsidRDefault="00917258" w:rsidP="000C46D7">
      <w:pPr>
        <w:pStyle w:val="ContactInfo"/>
      </w:pPr>
      <w:r>
        <w:rPr>
          <w:rFonts w:ascii="Corbel" w:hAnsi="Corbel"/>
          <w:noProof/>
          <w:sz w:val="4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7889EB3" wp14:editId="716C481A">
                <wp:simplePos x="0" y="0"/>
                <wp:positionH relativeFrom="page">
                  <wp:posOffset>328613</wp:posOffset>
                </wp:positionH>
                <wp:positionV relativeFrom="page">
                  <wp:posOffset>-285750</wp:posOffset>
                </wp:positionV>
                <wp:extent cx="7764854" cy="10576878"/>
                <wp:effectExtent l="0" t="0" r="7620" b="0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854" cy="10576878"/>
                          <a:chOff x="123762" y="-683472"/>
                          <a:chExt cx="7765251" cy="12921908"/>
                        </a:xfrm>
                      </wpg:grpSpPr>
                      <wps:wsp>
                        <wps:cNvPr id="22" name="Freeform: Shape 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5105177" y="9231096"/>
                            <a:ext cx="2783836" cy="300734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15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" name="Freeform: Shape 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5331193" y="-683472"/>
                            <a:ext cx="2327801" cy="258441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" name="Freeform: Shape 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5562512" y="-382196"/>
                            <a:ext cx="1844031" cy="1968762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3DBCFD7" w14:textId="77777777" w:rsidR="00917258" w:rsidRDefault="00917258" w:rsidP="00917258">
                              <w:pPr>
                                <w:jc w:val="center"/>
                              </w:pPr>
                            </w:p>
                            <w:p w14:paraId="5A639D15" w14:textId="77777777" w:rsidR="00917258" w:rsidRDefault="00917258"/>
                          </w:txbxContent>
                        </wps:txbx>
                        <wps:bodyPr rtlCol="0" anchor="ctr"/>
                      </wps:wsp>
                      <wps:wsp>
                        <wps:cNvPr id="15" name="Freeform: Shape 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5651247" y="1259192"/>
                            <a:ext cx="687533" cy="67874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1" name="Freeform: Shap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6551975" y="10657456"/>
                            <a:ext cx="460564" cy="45454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3" name="Freeform: Shap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6013299" y="11767736"/>
                            <a:ext cx="237081" cy="23400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" name="Rectangle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flipV="1">
                            <a:off x="123762" y="367896"/>
                            <a:ext cx="6319237" cy="27432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reeform: Shap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459790" y="9719842"/>
                            <a:ext cx="2122721" cy="238788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790090" y="-329857"/>
                            <a:ext cx="1448503" cy="176552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89EB3" id="Group 3" o:spid="_x0000_s1026" alt="&quot;&quot;" style="position:absolute;margin-left:25.9pt;margin-top:-22.5pt;width:611.4pt;height:832.85pt;z-index:-251657216;mso-position-horizontal-relative:page;mso-position-vertical-relative:page" coordorigin="1237,-6834" coordsize="77652,129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7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3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">
                <v:shape id="Freeform: Shape 10" o:spid="_x0000_s1027" alt="&quot;&quot;" style="position:absolute;left:51051;top:92310;width:27839;height:300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9830f" focusposition="1" focussize="" focus="100%" type="gradientRadial"/>
                  <v:stroke joinstyle="miter"/>
                  <v:path arrowok="t" o:connecttype="custom" o:connectlocs="1513495,2991030;1500485,2998699;1501264,2999065;1621672,2913178;1579607,2924142;1516509,2932914;1513505,2924142;1557573,2919757;1621672,2913178;1731091,2901701;1728521,2902495;1729839,2902214;946130,2885219;990699,2897828;1009729,2898924;1062810,2927432;1086847,2932914;1088351,2933463;1093858,2927432;1114890,2934011;1135923,2939492;1177365,2950043;1177988,2949361;1226062,2958132;1249097,2962518;1272133,2964710;1319205,2966903;1383304,2965806;1386086,2965806;1392318,2961968;1406340,2957035;1420612,2956761;1430377,2958131;1433005,2965806;1455415,2965806;1448404,2976770;1444398,2982253;1431378,2988832;1407341,2988832;1376293,2986639;1309190,2984446;1259112,2980060;1215044,2973482;1170977,2965806;1103874,2954842;1051794,2936204;1052396,2935725;1021747,2925239;994705,2912082;963658,2901118;931608,2889057;946130,2885219;1535691,2861713;1520388,2864269;1414560,2870119;1449406,2874803;1458420,2872610;1520516,2864936;1530734,2862760;1630773,2845827;1578797,2854510;1596633,2855068;1622298,2849860;1820500,2843291;1657486,2890815;1739979,2870693;775368,2821079;890545,2874803;931608,2889057;962656,2901117;993704,2912081;1020745,2925238;1014736,2930721;998711,2927431;941624,2904407;913581,2892346;885537,2879189;848480,2864936;816430,2849586;791392,2835332;775368,2821079;822441,2793669;877525,2824369;870515,2828755;806416,2794765;822441,2793669;619127,2719113;687232,2760777;701254,2778320;669204,2759680;645167,2743234;619127,2719113;738552,2690979;738561,2691291;741944,2695774;742316,2693895;2201196,2619007;2197559,2619339;2137466,2666485;2078374,2701570;2036310,2728980;2013275,2739944;1989238,2750909;1960192,2767355;1938158,2781608;1906109,2795862;1873059,2809019;1864044,2818886;1850023,2824369;1814969,2830948;1769899,2846297;1728836,2860550;1683767,2874804;1627680,2890154;1548559,2904407;1546556,2907697;1508514,2918108;1509499,2918661;1551746,2907098;1552565,2904407;1631687,2890154;1687774,2874804;1732843,2860550;1773906,2846297;1818975,2830948;1854030,2824369;1830300,2839956;1830994,2839719;1856033,2823272;1870055,2817791;1870988,2817507;1877065,2810115;1910116,2796958;1942166,2782705;1964200,2768451;1993244,2752006;2017281,2741041;2033764,2733197;2042320,2726787;2084385,2699378;2143475,2664292;483748,2603845;487550,2607416;488849,2608140;2207918,2575223;2207574,2575482;2207574,2575795;2209166,2576044;2209577,2575482;2229555,2558857;2223642,2563329;2222597,2564518;2226651,2561677;401970,2503631;439797,2552386;409804,2512986;2300468,2503598;2300378,2503633;2299716,2508601;2283691,2528337;2264661,2551361;2265809,2551072;2283691,2529432;2299716,2509697;2300468,2503598;499863,2478909;501846,2481553;501946,2481190;351716,2453779;377756,2472419;379034,2474067;390900,2476941;417816,2504214;454874,2537107;470899,2561228;479912,2573289;517971,2608374;506954,2618242;471511,2575129;469898,2575482;503439,2616280;506954,2618242;517972,2608374;613118,2690605;594089,2697184;601099,2702666;573056,2703762;555028,2690605;538003,2676352;495938,2637977;456877,2599603;420822,2561228;403796,2542589;387771,2522854;393780,2514083;413811,2533818;435845,2552457;462886,2584253;465185,2586412;435845,2552457;414812,2533818;394781,2514083;372747,2484479;351716,2453779;2558114,2279449;2557606,2279688;2546667,2308428;2547599,2142091;2521057,2184061;2508037,2210375;2495017,2234496;2463969,2279449;2436928,2324402;2412891,2360584;2410887,2361925;2409246,2364585;2411889,2362777;2435926,2326596;2462968,2281642;2494015,2236690;2507036,2212569;2520055,2186255;2547098,2143494;2651258,2127048;2638237,2169808;2615202,2215857;2592166,2263004;2571135,2292606;2585156,2261907;2597175,2231207;2606188,2214761;2618207,2192833;2629224,2170905;2651258,2127048;2586431,2033064;2562120,2079902;2561673,2081027;2586157,2033852;2599763,1926980;2570545,2014373;2509081,2151911;2500082,2167486;2500025,2167615;2478992,2207086;2457960,2249847;2433923,2282739;2413892,2320017;2295710,2465840;2256649,2502023;2252902,2505142;2251285,2506933;2234952,2521509;2221596,2538204;2172519,2578772;2164830,2584090;2143943,2602729;2140927,2604874;2136464,2609471;2097404,2637978;2058344,2664292;2053873,2666773;2027426,2685578;2019227,2690106;2011272,2696088;1984229,2712535;1958963,2723382;1902651,2754477;1770534,2808420;1678470,2834334;1752874,2818886;1766895,2815597;1811964,2798054;1840007,2788187;1885077,2762969;1936155,2743233;1968881,2729184;1983228,2720209;1996247,2715824;2014276,2704859;2019013,2701255;2031302,2688413;2058344,2670871;2089108,2654362;2100408,2646748;2139469,2618242;2156495,2600699;2175525,2587542;2224600,2546975;2259654,2510793;2298714,2474612;2416896,2328788;2433160,2298520;2433923,2295895;2459963,2252038;2467975,2238881;2478629,2222705;2481997,2215857;2503029,2176386;2544092,2083190;2584154,1983417;2595922,1942849;2709346,1829919;2706342,1832112;2706342,1832112;2718807,1764938;2718447,1766878;2721365,1770712;2730379,1781676;2736389,1777291;2736540,1776449;2732382,1779484;2722367,1769615;2709880,1640389;2709180,1640431;2707913,1640509;2708345,1645721;2707344,1673132;2703338,1689577;2679301,1731241;2673292,1767424;2667283,1779484;2657267,1832112;2646250,1873775;2634231,1914343;2627221,1946139;2619209,1979031;2625599,1968151;2631227,1945042;2636234,1912149;2648253,1871583;2659270,1829919;2669286,1777291;2675295,1765230;2681304,1729048;2705341,1687385;2689317,1771808;2677298,1841979;2650256,1931885;2644907,1940995;2642620,1954636;2635233,1977935;2607190,2044816;2594170,2079902;2586157,2098541;2576142,2118277;2549101,2170905;2520055,2222436;2482999,2291511;2441935,2359488;2414894,2397862;2385849,2435141;2375833,2450490;2364817,2465840;2347790,2481190;2319943,2514942;2320748,2518468;2291704,2551361;2260655,2575482;2235617,2597410;2211898,2616386;2215586,2616050;2241626,2595217;2266666,2573289;2297713,2549168;2326758,2516275;2325756,2511890;2353799,2477901;2370826,2462552;2381842,2447202;2391858,2431852;2420903,2394574;2447944,2356199;2489008,2288221;2526065,2219147;2555110,2167615;2582151,2114987;2592166,2095251;2600179,2076613;2613199,2041528;2641243,1974646;2652259,1929693;2679301,1839787;2691320,1769616;2707344,1685192;2710957,1670362;2708345,1669842;2709346,1642432;2731380,1617214;2719718,1670412;2719719,1670412;2731381,1617215;2740395,1606250;2734386,1620504;2733009,1650380;2732382,1678613;2722367,1712351;2722367,1716204;2734386,1678613;2736389,1620503;2741058,1609428;2697328,1559103;2690766,1576085;2688315,1600768;2685155,1589238;2683999,1590865;2687314,1602961;2685310,1620504;2689317,1634757;2692422,1634568;2690318,1627081;2692321,1609538;2697328,1559103;2781459,1529501;2783462,1530596;2782460,1576646;2783462,1608443;2780457,1666552;2777452,1699445;2768438,1747687;2765434,1788255;2750410,1862811;2736389,1927499;2711351,1939560;2713354,1932982;2717360,1886932;2732382,1838690;2744401,1831016;2744401,1831015;2757422,1747687;2764432,1708216;2770441,1667649;2775449,1629274;2777452,1593093;2778453,1562393;2780457,1545946;2781459,1529501;141058,1021129;141557,1021402;141604,1021249;201484,863976;179450,908929;161422,925376;161379,926425;159636,968399;159686,968299;161422,926471;179450,910025;201484,865072;202235,865620;202610,864798;213502,768587;199480,779552;178448,827794;183260,832008;183416,831268;179450,827794;200482,779552;212898,769843;290621,706092;289356,707201;283986,729802;280606,741178;188464,925376;175443,970328;163424,1016378;137384,1112862;120359,1178647;112346,1227987;108340,1253204;105335,1278422;96322,1346400;93316,1388063;98325,1431920;100672,1408023;100328,1400123;104334,1354074;113347,1286096;120496,1276704;130878,1200649;130374,1187419;140269,1156366;146156,1130294;144396,1134791;138386,1132598;123363,1179744;124365,1206058;117353,1256493;116352,1265265;106337,1278422;109341,1253204;113347,1227987;121360,1178647;138386,1112862;164427,1016378;176445,970328;189465,925376;281607,741178;290621,706092;308650,596451;308649,596451;313656,600836;313656,600835;489120,440351;488927,440519;488343,441243;480163,450627;478095,453920;476744,455591;470899,464881;409805,543823;392778,565751;375753,588775;300465,679872;376754,587679;393779,564654;410806,542726;471900,463784;478095,453920;488343,441243;514544,364746;505900,368043;499471,370656;497941,372780;486923,383745;458880,403480;439851,426505;421824,449530;409805,461591;409397,461031;398037,475982;378757,502159;347709,539437;352717,546014;352812,545922;348710,540533;379758,503255;410806,461591;422825,449531;440852,426505;459881,403481;487924,383746;498942,372782;510960,367848;514754,366559;1965201,166655;2016279,191872;2038313,211608;1989238,185294;1965201,166655;1798944,86616;1839006,96484;1895093,127183;1798944,86616;1196017,79353;1174984,82231;1129914,88809;1085846,99773;1066817,106352;1044783,112930;996568,123299;987695,127184;926601,150208;866509,176522;824444,197355;796401,209415;727294,244500;694243,267526;662194,290550;611115,332214;563041,373877;517031,417817;520976,423217;530741,415884;539053,409102;569050,380456;617124,338792;668202,297128;700251,274103;733303,251079;802409,215993;829451,200644;871516,179811;931608,153497;992702,130473;1018366,124955;1030763,120317;1199501,80466;1554193,55780;1575600,58110;1604645,69074;1582611,65785;1536540,55917;1554193,55780;1670747,47145;1711810,50434;1761887,72362;1699791,60302;1670747,47145;1335731,46871;1220053,53724;1139929,65784;1101871,76748;1068819,89905;1022748,96484;848480,169944;785383,200644;766353,208318;749328,218186;717278,236825;667201,265332;629142,298224;518973,392516;495949,414433;473425,436947;473903,437470;300636,660042;265582,712670;249557,744466;233532,774069;203486,835468;170803,891850;170436,893579;159418,926471;151406,941821;149403,944014;140515,976359;138386,995546;136383,1022956;122362,1067910;109341,1112862;95320,1178647;87307,1238951;82300,1299253;89310,1257589;89960,1254151;91313,1237854;99326,1177551;101835,1178468;102052,1177449;99327,1176454;113348,1110669;126368,1065716;140325,1020969;139388,1020763;141392,993353;152408,941821;160420,926471;160690,925670;171438,893579;204488,836565;234535,775166;250559,745563;266584,713767;301638,661139;474905,438567;520976,392517;631146,298225;669204,265333;719281,236826;751331,218186;768357,208319;787386,200644;850484,169944;1024752,96485;1070823,89906;1103874,76749;1141932,65785;1222056,53724;1337734,47282;1430713,50698;1476448,0;1523520,3289;1571594,8771;1603643,17543;1624676,28507;1650716,23024;1689776,32892;1713813,40567;1712812,41664;1711810,49338;1670747,46049;1656725,41664;1642704,38374;1615662,31796;1588620,25217;1560577,20831;1529530,20831;1504491,20831;1465431,20831;1463596,20190;1446401,29603;1452411,40567;1512503,53724;1485762,54235;1486213,54273;1514506,53724;1538543,57014;1584614,66881;1606648,70171;1643706,78942;1681765,87713;1718821,97580;1755879,109642;1773906,115123;1791934,121702;1792167,121934;1805095,124375;1836424,137119;1840800,144378;1842011,144727;1870055,156787;1894092,167751;1918129,179812;1936156,190776;1948175,197355;1961194,205029;2005262,232440;2061349,271911;2090394,293840;2091235,294497;2106078,304369;2671289,1468101;2670866,1477277;2682305,1479065;2693322,1487837;2698330,1517439;2717359,1552525;2725372,1553322;2725372,1544850;2733514,1520092;2733383,1515248;2741396,1485644;2752413,1485644;2769439,1473584;2771442,1521826;2766435,1544850;2760426,1566779;2757421,1602961;2756419,1621600;2754416,1640239;2750146,1643356;2750410,1644624;2754502,1641638;2756419,1623792;2757421,1605154;2760426,1568972;2766435,1547043;2771442,1524019;2779454,1530598;2778453,1547043;2776450,1563490;2775448,1594190;2773445,1630371;2768438,1668746;2762429,1709313;2755417,1748784;2742398,1832112;2730379,1839787;2715356,1888029;2711350,1934079;2709346,1940657;2692321,1991092;2687313,1995478;2666281,2049202;2688315,1995478;2693322,1991092;2661272,2090866;2644247,2100734;2640716,2108466;2641243,2109504;2645249,2100733;2662274,2090866;2650256,2128144;2628222,2172001;2617206,2193929;2605187,2215857;2596173,2232303;2583153,2264100;2569131,2294799;2547098,2327692;2525064,2358391;2525982,2356322;2501026,2393477;2446942,2458166;2436295,2476100;2446942,2459262;2501026,2394573;2459963,2462550;2438805,2486810;2421820,2500478;2420902,2502023;2410283,2510965;2409886,2514083;2362813,2566711;2312735,2617146;2310420,2618985;2293707,2642363;2253645,2675255;2216203,2705998;2216068,2706176;2253645,2676352;2293707,2643460;2260655,2679641;2233739,2698829;2215119,2707438;2214584,2708149;2194553,2722402;2187006,2726231;2168014,2743097;2149485,2757487;2121441,2777223;2112428,2778320;2102409,2783194;2100852,2784489;2113429,2779415;2122443,2778320;2086388,2807922;2063352,2821080;2040317,2833140;2024046,2835812;2021287,2837526;1945170,2873707;1941289,2874673;1918129,2891250;1931148,2895636;1883074,2918661;1887080,2903311;1871056,2909890;1856033,2915371;1824985,2926335;1820836,2920885;1805955,2924142;1787927,2928528;1750870,2938396;1749649,2939018;1784923,2929624;1802951,2925238;1817973,2921950;1823983,2927431;1855031,2916467;1870054,2910985;1886078,2904407;1882072,2919757;1840007,2941685;1837945,2941053;1808960,2953745;1784923,2961421;1748867,2971288;1733970,2969918;1702810,2976555;1701794,2978963;1618667,2996506;1599637,2991023;1583612,2991023;1555569,3000892;1530531,3003084;1505492,3004180;1502772,3002905;1479953,3007333;1452411,3001987;1453413,3000892;1458420,2993216;1435385,2989927;1446401,2983349;1479453,2982252;1511502,2981156;1557572,2982252;1589622,2978963;1649714,2964709;1689776,2954842;1719822,2953745;1721912,2952683;1692781,2953746;1652719,2963613;1592627,2977867;1560577,2981156;1514506,2980060;1482457,2981156;1449406,2982253;1450408,2977867;1457418,2966903;1765893,2910985;1975216,2824369;2030300,2792572;2061349,2775030;2093398,2756391;2153491,2716920;2201565,2676352;2291704,2599603;2316742,2577675;2340779,2554651;2376834,2518468;2391858,2491058;2413438,2469403;2413611,2468042;2392860,2488866;2377836,2516275;2341781,2552458;2317744,2575482;2292706,2597410;2202567,2674159;2154493,2714727;2094400,2754198;2062351,2772837;2031302,2790380;1976218,2822176;1766895,2908793;1458420,2964710;1435385,2964710;1432380,2955939;1408343,2954842;1386309,2964710;1322210,2965806;1275138,2963613;1252102,2961421;1229067,2957035;1242944,2940832;1240084,2941685;1188384,2931204;1186000,2931818;1086848,2912082;1047787,2903311;1013735,2896733;972672,2875900;921593,2855069;868512,2832043;877525,2824369;914583,2832043;930607,2847393;985692,2864936;1094860,2895636;1121902,2901118;1150947,2906600;1182996,2914275;1218315,2922636;1221054,2921950;1254105,2927432;1255106,2925239;1303180,2927432;1311193,2928528;1385307,2928528;1439390,2930721;1503489,2925239;1511501,2925239;1514506,2934011;1577603,2925239;1619668,2914275;1643705,2909890;1658728,2907697;1691779,2898925;1718821,2892347;1745862,2884671;1795464,2875274;1801950,2872611;1749869,2882479;1722827,2890154;1695786,2896733;1662735,2905504;1647712,2907697;1623675,2912082;1558574,2918661;1514506,2923047;1506494,2923047;1442395,2928528;1388312,2926335;1314198,2926335;1306185,2925239;1275138,2910985;1258111,2923047;1258068,2923141;1272133,2913178;1303181,2927431;1255107,2925238;1255486,2924970;1224059,2919757;1187002,2910985;1154953,2903311;1125908,2897828;1098867,2892347;989698,2861647;934614,2844105;918589,2828755;881531,2821079;826447,2790380;810422,2791477;753334,2759680;743318,2739944;745321,2738849;780376,2759680;815429,2780512;825445,2773934;784382,2744330;750330,2727884;703257,2698281;663195,2669774;600098,2640171;576061,2618243;581068,2616050;605105,2623724;555028,2566711;526985,2541494;500945,2516275;467895,2486673;419820,2428562;416522,2417277;406800,2406634;373750,2367163;369743,2347427;356723,2327692;355172,2325029;339696,2313438;309650,2266292;292624,2222436;290621,2222436;267586,2174193;245552,2125951;222516,2070034;201484,2013021;222516,2051395;243549,2099637;250559,2125951;253457,2130603;249890,2110303;240590,2091825;225451,2054557;207492,2021791;185458,1956006;166581,1888569;160383,1868911;133384,1750938;121445,1665295;121360,1667649;122362,1685192;127369,1725760;133378,1767424;123363,1731241;116352,1685192;108340,1685192;103332,1643528;96322,1617214;90312,1591997;73286,1572261;68278,1572261;63270,1544850;61267,1509765;65273,1460427;67276,1442884;70687,1430852;69029,1403413;71283,1362845;75289,1354623;75289,1349688;67276,1366135;60266,1355171;47245,1335435;44867,1319812;44241,1321181;40235,1365038;37230,1408895;34226,1442884;34226,1513054;35227,1549236;37230,1585417;28217,1619407;26214,1619407;20204,1553622;20204,1485644;25212,1433016;34222,1442878;26214,1431920;24211,1392449;26214,1332146;27215,1315700;30220,1288289;42238,1238951;48227,1206174;46244,1198383;39233,1242239;27215,1291579;24211,1318989;23208,1335435;21205,1395738;23208,1435209;18201,1487837;18201,1555815;24211,1621600;26214,1621600;39233,1684096;46244,1735627;61267,1788255;84929,1901426;86994,1923115;91314,1923115;113348,1981224;121361,2010828;106337,1985610;90312,1946139;89311,1957103;80598,1927534;74288,1928596;67276,1903379;43239,1843076;28217,1789352;27215,1744398;20204,1691770;15196,1639142;4180,1600768;11190,1396835;18201,1344207;12192,1315700;24211,1236758;27215,1218118;35227,1154526;56260,1108477;51252,1170973;56258,1160261;59264,1134654;60266,1106284;69279,1070101;83301,1015281;100328,959364;101603,957793;109342,913314;120359,881518;133379,855204;159419,800383;180451,751045;210497,687453;232531,660042;250559,621668;265583,597546;281608,588775;285614,582197;301638,547111;332686,507640;333531,524138;331266,531072;363733,494483;379758,471459;400791,449531;402603,451735;401793,450627;427833,422120;453873,395806;481916,362913;520976,331117;563041,297128;588191,277920;605105,260946;635152,241210;667201,222572;671444,220183;682350,208456;700252,194065;719908,183101;733813,179597;736307,177618;1008727,57013;1018835,54607;1046785,43856;1066065,39607;1076119,39514;1079837,38374;1308188,5482;1373038,5208;1442395,6577;1443686,7638;1477450,3289;1508497,8770;1539545,15349;1555564,19335;1538543,14253;1507495,7674;1476448,219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28" alt="&quot;&quot;" style="position:absolute;left:53311;top:-6834;width:23278;height:25843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19660f" focusposition="1" focussize="" focus="100%" type="gradientRadial"/>
                  <v:stroke joinstyle="miter"/>
                  <v:path arrowok="t" o:connecttype="custom" o:connectlocs="1265561,2570399;1254682,2576989;1255334,2577304;1356017,2503495;1320843,2512918;1268082,2520455;1265570,2512918;1302419,2509149;1356017,2503495;1447512,2493632;1445363,2494314;1446464,2494073;791140,2479468;828407,2490304;844320,2491246;888705,2515745;908805,2520455;910062,2520927;914668,2515745;932254,2521398;949842,2526109;984495,2535176;985015,2534589;1025214,2542127;1044476,2545896;1063738,2547780;1103099,2549665;1156697,2548722;1159024,2548722;1164235,2545424;1175960,2541184;1187894,2540949;1196059,2542126;1198257,2548722;1216996,2548722;1211134,2558144;1207784,2562856;1196896,2568509;1176797,2568509;1150835,2566625;1094724,2564741;1052850,2560972;1016002,2555318;979153,2548722;923042,2539300;879494,2523283;879997,2522871;854369,2513860;831757,2502554;805796,2493131;778997,2482766;791140,2479468;1284121,2459268;1271325,2461465;1182834,2466492;1211971,2470517;1219508,2468632;1271432,2462037;1279976,2460168;1363627,2445615;1320166,2453078;1335080,2453557;1356540,2449082;1522274,2443436;1385964,2484277;1454944,2466984;648351,2424348;744660,2470517;778997,2482766;804958,2493130;830920,2502553;853531,2513859;848507,2518571;835107,2515744;787371,2495957;763922,2485593;740473,2474286;709486,2462037;682687,2448846;661750,2436597;648351,2424348;687712,2400793;733773,2427175;727911,2430944;674313,2401735;687712,2400793;517705,2336722;574653,2372526;586377,2387602;559578,2371584;539479,2357451;517705,2336722;617566,2312544;617574,2312812;620402,2316664;620713,2315050;1840606,2250694;1837565,2250979;1787316,2291495;1737905,2321646;1702731,2345201;1683469,2354624;1663370,2364046;1639083,2378180;1620658,2390428;1593859,2402678;1566223,2413984;1558685,2422464;1546961,2427175;1517649,2432829;1479963,2446020;1445627,2458268;1407940,2470518;1361041,2483709;1294881,2495957;1293206,2498785;1261396,2507732;1262220,2508207;1297546,2498270;1298231,2495957;1364392,2483709;1411291,2470518;1448976,2458268;1483313,2446020;1520999,2432829;1550311,2427175;1530469,2440570;1531049,2440367;1551986,2426233;1563711,2421522;1564492,2421279;1569573,2414926;1597210,2403619;1624009,2391371;1642434,2379121;1666720,2364989;1686819,2355566;1700602,2348825;1707757,2343317;1742931,2319762;1792341,2289610;404503,2237664;407682,2240732;408768,2241355;1846227,2213067;1845940,2213290;1845940,2213559;1847271,2213772;1847614,2213290;1864320,2199002;1859375,2202845;1858501,2203867;1861892,2201426;336122,2151543;367751,2193442;342672,2159582;1923616,2151515;1923541,2151545;1922987,2155814;1909588,2172774;1893675,2192561;1894634,2192312;1909588,2173716;1922987,2156756;1923616,2151515;417978,2130297;419636,2132570;419720,2132258;294099,2108702;315874,2124720;316943,2126137;326865,2128607;349372,2152044;380359,2180311;393758,2201040;401295,2211405;433119,2241556;423907,2250036;394270,2212986;392921,2213290;420968,2248350;423907,2250036;433120,2241556;512680,2312223;496768,2317876;502630,2322588;479181,2323530;464106,2312223;449869,2299974;414696,2266996;382034,2234019;351884,2201040;337648,2185023;324248,2168063;329273,2160525;346023,2177485;364447,2193502;387058,2220827;388980,2222682;364447,2193502;346860,2177485;330110,2160525;311686,2135084;294099,2108702;2139056,1958888;2138631,1959093;2129484,1983792;2130263,1840846;2108070,1876914;2097182,1899528;2086295,1920257;2060333,1958888;2037722,1997519;2017622,2028613;2015946,2029766;2014575,2032052;2016784,2030498;2036884,1999405;2059496,1960773;2085457,1922142;2096345,1901413;2107232,1878800;2129844,1842052;2216941,1827919;2206054,1864666;2186792,1904239;2167530,1944755;2149943,1970195;2161668,1943813;2171718,1917430;2179255,1903298;2189304,1884453;2198517,1865608;2216941,1827919;2162734,1747152;2142406,1787403;2142032,1788371;2162505,1747830;2173882,1655987;2149450,1731090;2098055,1849285;2090531,1862670;2090482,1862781;2072895,1896701;2055308,1933449;2035209,1961716;2018459,1993751;1919637,2119067;1886975,2150161;1883842,2152842;1882490,2154381;1868832,2166907;1857664,2181254;1816627,2216117;1810198,2220687;1792732,2236705;1790211,2238548;1786478,2242499;1753817,2266997;1721155,2289610;1717417,2291742;1695302,2307903;1688447,2311794;1681794,2316934;1659182,2331068;1638055,2340391;1590967,2367112;1480494,2413469;1403511,2435739;1465726,2422464;1477451,2419637;1515137,2404561;1538586,2396081;1576273,2374410;1618983,2357450;1646348,2345376;1658345,2337663;1669231,2333896;1684306,2324472;1688267,2321375;1698544,2310339;1721155,2295264;1746880,2281076;1756329,2274534;1788991,2250036;1803228,2234960;1819140,2223654;1860176,2188792;1889488,2157698;1922149,2126605;2020971,2001288;2034571,1975277;2035209,1973021;2056983,1935332;2063683,1924026;2072591,1910124;2075408,1904239;2092994,1870319;2127331,1790229;2160830,1704487;2170671,1669624;2265514,1572576;2263002,1574460;2263002,1574460;2273424,1516733;2273124,1518400;2275564,1521695;2283101,1531118;2288126,1527349;2288253,1526626;2284776,1529233;2276402,1520753;2265960,1409699;2265375,1409736;2264316,1409802;2264677,1414281;2263840,1437838;2260490,1451971;2240391,1487775;2235366,1518869;2230341,1529233;2221966,1574460;2212754,1610265;2202704,1645127;2196842,1672452;2190142,1700718;2195485,1691368;2200192,1671509;2204379,1643242;2214428,1608380;2223641,1572576;2232016,1527349;2237041,1516984;2242066,1485891;2262165,1450086;2248765,1522637;2238716,1582940;2216103,1660202;2211631,1668031;2209718,1679754;2203542,1699777;2180092,1757252;2169205,1787403;2162505,1803422;2154130,1820382;2131519,1865608;2107232,1909893;2076246,1969253;2041909,2027671;2019297,2060649;1995010,2092685;1986635,2105876;1977424,2119067;1963186,2132258;1939901,2161264;1940574,2164294;1916287,2192561;1890325,2213290;1869389,2232134;1849555,2248441;1852639,2248152;1874414,2230250;1895351,2211405;1921312,2190676;1945599,2162409;1944762,2158640;1968211,2129432;1982448,2116241;1991660,2103050;2000035,2089858;2024322,2057823;2046933,2024844;2081270,1966426;2112257,1907066;2136544,1862781;2159155,1817554;2167530,1800594;2174230,1784577;2185117,1754426;2208567,1696949;2217778,1658319;2240391,1581056;2250440,1520754;2263840,1448202;2266861,1435458;2264677,1435010;2265514,1411455;2283938,1389784;2274187,1435500;2274188,1435500;2283939,1389785;2291476,1380361;2286451,1392611;2285300,1418286;2284776,1442548;2276402,1471541;2276402,1474853;2286451,1442548;2288126,1392610;2292031,1383093;2255464,1339845;2249977,1354439;2247927,1375651;2245285,1365742;2244319,1367140;2247090,1377535;2245415,1392611;2248765,1404859;2251362,1404697;2249602,1398263;2251277,1383188;2255464,1339845;2325813,1314405;2327488,1315347;2326650,1354921;2327488,1382246;2324975,1432183;2322463,1460450;2314925,1501908;2312413,1536771;2299851,1600842;2288126,1656433;2267190,1666798;2268865,1661145;2272215,1621571;2284776,1580113;2294826,1573518;2294826,1573517;2305714,1501908;2311576,1467988;2316600,1433126;2320788,1400148;2322463,1369055;2323300,1342672;2324975,1328538;2325813,1314405;117951,877527;118368,877761;118407,877630;168478,742474;150054,781105;134979,795239;134943,796141;133485,832212;133527,832126;134979,796181;150054,782047;168478,743416;169106,743887;169420,743181;178527,660500;166802,669923;149216,711381;153239,715002;153370,714366;150054,711381;167640,669923;178022,661580;243013,606794;241955,607746;237465,627170;234638,636945;157590,795239;146703,833870;136653,873443;114879,956359;100642,1012893;93942,1055294;90592,1076964;88079,1098636;80543,1157054;78030,1192859;82218,1230548;84180,1210012;83893,1203223;87242,1163649;94779,1105231;100757,1097160;109438,1031801;109017,1020431;117290,993745;122213,971340;120741,975204;115717,973319;103154,1013836;103992,1036449;98129,1079792;97292,1087329;88917,1098636;91429,1076964;94779,1055294;101479,1012893;115717,956359;137491,873443;147541,833870;158427,795239;235475,636945;243013,606794;258088,512571;258087,512571;262274,516340;262274,516339;408995,378424;408834,378568;408345,379191;401505,387255;399776,390085;398646,391521;393758,399504;342673,467344;328435,486189;314199,505975;251244,584261;315036,505033;329272,485246;343510,466402;394595,398561;399776,390085;408345,379191;430254,313451;423025,316284;417650,318530;416370,320356;407158,329778;383709,346738;367797,366526;352722,386312;342673,396677;342332,396196;332832,409044;316711,431540;290749,463575;294936,469228;295016,469149;291586,464517;317548,432481;343510,396677;353559,386313;368634,366526;384546,346739;407995,329779;417208,320357;427257,316117;430430,315009;1643271,143218;1685981,164889;1704406,181849;1663370,159236;1643271,143218;1504250,74435;1537749,82915;1584647,109297;1504250,74435;1000091,68193;982503,70666;944817,76320;907968,85742;892056,91395;873632,97049;833315,105960;825895,109298;774810,129085;724561,151698;689387,169601;665938,179965;608152,210116;580516,229903;553716,249690;511005,285494;470806,321299;432333,359059;435632,363699;443797,357398;450748,351570;475831,326952;516030,291147;558740,255343;585540,235556;613177,215769;670962,185618;693574,172427;728748,154524;778997,131911;830082,112124;851542,107382;861908,103397;1003005,69150;1299592,47935;1317492,49938;1341780,59360;1323355,56534;1284831,48053;1299592,47935;1397053,40515;1431389,43341;1473263,62186;1421339,51822;1397053,40515;1116918,40280;1020189,46169;953191,56533;921367,65955;893730,77262;855206,82915;709486,146045;656725,172427;640813,179022;626576,187503;599777,203520;557903,228018;526079,256285;433957,337316;414705,356151;395871,375499;396270,375948;251388,567219;222075,612446;208676,639771;195276,665211;170152,717976;142823,766428;142516,767914;133303,796181;126603,809372;124928,811257;117496,839052;115717,855542;114042,879097;102317,917729;91429,956359;79705,1012893;73005,1064716;68818,1116538;74680,1080733;75223,1077779;76355,1063773;83055,1011951;85153,1012739;85335,1011863;83056,1011009;94780,954475;105667,915843;117338,877389;116555,877212;118229,853657;127441,809372;134141,796181;134366,795492;143354,767914;170990,718918;196114,666154;209514,640714;222913,613389;252225,568162;397108,376891;435632,337317;527754,256286;559578,228019;601452,203521;628251,187503;642489,179023;658400,172427;711162,146045;856882,82916;895406,77263;923042,65956;954866,56534;1021864,46169;1118593,40633;1196340,43568;1234583,0;1273944,2826;1314143,7538;1340942,15076;1358529,24498;1380304,19786;1412965,28267;1433064,34862;1432227,35805;1431389,42400;1397053,39574;1385328,35805;1373604,32977;1350991,27324;1328380,21671;1304931,17902;1278970,17902;1258032,17902;1225371,17902;1223837,17351;1209459,25440;1214484,34862;1264732,46169;1242371,46608;1242748,46640;1266407,46169;1286506,48996;1325030,57475;1343455,60302;1374442,67840;1406266,75378;1437252,83858;1468239,94223;1483313,98933;1498388,104587;1498582,104786;1509392,106884;1535589,117836;1539249,124074;1540262,124374;1563711,134738;1583810,144160;1603910,154525;1618984,163947;1629034,169601;1639921,176196;1676770,199752;1723668,233672;1747955,252517;1748659,253082;1761070,261565;2233691,1261641;2233337,1269526;2242903,1271063;2252114,1278601;2256302,1304040;2272214,1334192;2278914,1334877;2278914,1327597;2285722,1306320;2285613,1302157;2292313,1276716;2301526,1276716;2315762,1266352;2317437,1307810;2313250,1327597;2308226,1346441;2305713,1377535;2304876,1393552;2303201,1409571;2299630,1412250;2299851,1413339;2303272,1410773;2304876,1395437;2305713,1379420;2308226,1348326;2313250,1329481;2317437,1309695;2324137,1315348;2323300,1329481;2321625,1343615;2320787,1369997;2319112,1401090;2314925,1434069;2309901,1468931;2304038,1502851;2293151,1574460;2283101,1581056;2270539,1622514;2267189,1662088;2265514,1667741;2251277,1711083;2247090,1714852;2229503,1761021;2247927,1714852;2252114,1711083;2225315,1796825;2211079,1805306;2208126,1811951;2208567,1812843;2211916,1805305;2226153,1796825;2216103,1828861;2197679,1866550;2188467,1885395;2178417,1904239;2170880,1918372;2159993,1945697;2148268,1972080;2129844,2000346;2111419,2026729;2112187,2024950;2091319,2056880;2046096,2112472;2037192,2127884;2046096,2113414;2091319,2057822;2056983,2116240;2039291,2137087;2025089,2148833;2024321,2150161;2015442,2157846;2015109,2160525;1975748,2205752;1933874,2249094;1931938,2250675;1917962,2270765;1884463,2299032;1853155,2325451;1853042,2325604;1884463,2299974;1917962,2271708;1890325,2302801;1867819,2319290;1852249,2326688;1851801,2327299;1835052,2339548;1828741,2342839;1812860,2357333;1797366,2369699;1773917,2386659;1766380,2387602;1758002,2391791;1756700,2392904;1767217,2388544;1774755,2387602;1744606,2413042;1725343,2424349;1706082,2434713;1692476,2437009;1690169,2438482;1626521,2469575;1623276,2470405;1603910,2484651;1614796,2488420;1574598,2508207;1577948,2495016;1564548,2500669;1551986,2505380;1526024,2514802;1522556,2510118;1510112,2512918;1495037,2516686;1464051,2525167;1463029,2525701;1492525,2517628;1507600,2513859;1520161,2511033;1525186,2515744;1551148,2506321;1563710,2501611;1577110,2495957;1573760,2509149;1538586,2527993;1536862,2527450;1512625,2538357;1492525,2544953;1462376,2553433;1449919,2552256;1423864,2557959;1423014,2560029;1353504,2575105;1337592,2570393;1324192,2570393;1300743,2578873;1279807,2580758;1258869,2581700;1256595,2580604;1237514,2584409;1214484,2579815;1215321,2578873;1219508,2572277;1200247,2569451;1209459,2563798;1237096,2562855;1263895,2561913;1302418,2562855;1329217,2560029;1379466,2547779;1412965,2539300;1438089,2538357;1439837,2537444;1415477,2538358;1381978,2546838;1331730,2559087;1304931,2561913;1266407,2560972;1239608,2561913;1211971,2562856;1212809,2559087;1218670,2549665;1476613,2501611;1651645,2427175;1697706,2399850;1723668,2384775;1750467,2368757;1800716,2334837;1840915,2299974;1916287,2234019;1937224,2215174;1957323,2195388;1987472,2164294;2000035,2140739;2018080,2122129;2018225,2120959;2000873,2138854;1988310,2162409;1958161,2193503;1938062,2213290;1917125,2232134;1841753,2298090;1801554,2332953;1751305,2366873;1724506,2382890;1698544,2397966;1652483,2425291;1477451,2499726;1219508,2547780;1200247,2547780;1197734,2540243;1177635,2539300;1159210,2547780;1105612,2548722;1066251,2546838;1046989,2544953;1027727,2541184;1039330,2527260;1036939,2527993;993708,2518986;991715,2519514;908806,2502554;876144,2495016;847670,2489362;813334,2471460;770622,2453558;726236,2433771;733773,2427175;764760,2433771;778160,2446962;824220,2462037;915505,2488420;938117,2493131;962404,2497842;989203,2504438;1018736,2511623;1021026,2511033;1048664,2515745;1049501,2513860;1089699,2515745;1096399,2516686;1158372,2516686;1203596,2518571;1257194,2513860;1263894,2513860;1266407,2521398;1319167,2513860;1354341,2504438;1374441,2500669;1387003,2498785;1414640,2491247;1437252,2485593;1459863,2478997;1501340,2470921;1506763,2468633;1463214,2477113;1440602,2483709;1417990,2489362;1390353,2496900;1377792,2498785;1357692,2502554;1303256,2508207;1266407,2511976;1259707,2511976;1206109,2516686;1160885,2514802;1098912,2514802;1092212,2513860;1066251,2501611;1052013,2511976;1051977,2512057;1063738,2503495;1089700,2515744;1049501,2513859;1049818,2513629;1023539,2509149;992553,2501611;965754,2495016;941467,2490304;918855,2485593;827570,2459211;781510,2444136;768110,2430944;737123,2424348;691062,2397966;677663,2398909;629926,2371584;621551,2354624;623226,2353682;652538,2371584;681850,2389486;690224,2383833;655888,2358392;627414,2344260;588052,2318819;554553,2294321;501793,2268881;481694,2250037;485880,2248152;505980,2254748;464106,2205752;440657,2184081;418882,2162409;391246,2136970;351047,2087031;348289,2077333;340160,2068187;312524,2034267;309174,2017306;298286,2000346;296989,1998058;284049,1988097;258924,1947582;244688,1909893;243013,1909893;223751,1868435;205327,1826977;186064,1778924;168478,1729928;186064,1762905;203652,1804363;209514,1826977;211937,1830974;208955,1813529;201178,1797649;188518,1765623;173502,1737465;155077,1680931;139293,1622978;134109,1606084;111534,1504702;101550,1431103;101479,1433126;102317,1448202;106504,1483065;111529,1518869;103154,1487775;97292,1448202;90592,1448202;86405,1412397;80543,1389784;75518,1368113;61280,1351153;57093,1351153;52906,1327597;51231,1297445;54580,1255046;56255,1239970;59108,1229630;57721,1206050;59605,1171187;62955,1164121;62955,1159880;56255,1174014;50394,1164592;39506,1147632;37517,1134205;36994,1135382;33644,1173071;31131,1210761;28619,1239970;28619,1300272;29456,1331366;31131,1362459;23594,1391668;21919,1391668;16895,1335134;16895,1276716;21082,1231490;28616,1239965;21919,1230548;20244,1196628;21919,1144805;22756,1130672;25269,1107116;35319,1064716;40326,1036549;38669,1029853;32806,1067542;22756,1109943;20244,1133498;19407,1147632;17732,1199454;19407,1233374;15220,1278601;15220,1337019;20244,1393552;21919,1393552;32806,1447260;38669,1491544;51231,1536771;71016,1634026;72743,1652665;76356,1652665;94780,1702603;101480,1728043;88917,1706372;75518,1672452;74681,1681874;67395,1656463;62118,1657376;56255,1635705;36156,1583882;23594,1537714;22756,1499082;16895,1453855;12707,1408628;3495,1375651;9357,1200397;15220,1155170;10195,1130672;20244,1062831;22756,1046813;29456,992164;47044,952590;42856,1006298;47042,997092;49556,975086;50394,950706;57930,919612;69655,872501;83893,824448;84959,823097;91430,784874;100642,757549;111530,734936;133304,687824;150891,645425;176015,590776;194439,567219;209514,534242;222076,513513;235476,505975;238826,500322;252225,470171;278187,436250;278894,450428;277000,456387;304148,424944;317548,405157;335135,386313;336651,388207;335973,387255;357747,362757;379522,340143;402971,311876;435632,284551;470806,255343;491836,238836;505980,224249;531104,207289;557903,191271;561451,189219;570570,179141;585540,166774;601976,157351;613603,154340;615689,152640;843482,48995;851934,46927;875306,37688;891428,34037;899834,33957;902943,32977;1093887,4711;1148113,4475;1206109,5652;1207188,6563;1235421,2826;1261382,7537;1287344,13190;1300739,16616;1286506,12248;1260544,6595;1234583,1884;123458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29" alt="&quot;&quot;" style="position:absolute;left:55625;top:-3821;width:18440;height:19686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6448f"/>
                  <v:stroke joinstyle="miter"/>
                  <v:formulas/>
                  <v:path arrowok="t" o:connecttype="custom" o:connectlocs="1002549,1958085;993931,1963105;994447,1963345;1074206,1907119;1046342,1914297;1004546,1920039;1002556,1914297;1031747,1911425;1074206,1907119;1146686,1899605;1144984,1900125;1145856,1899941;626723,1888815;656245,1897070;668851,1897787;704012,1916450;719934,1920039;720930,1920398;724579,1916450;738510,1920757;752443,1924345;779894,1931252;780307,1930806;812151,1936548;827410,1939419;842669,1940854;873850,1942290;916309,1941572;918152,1941572;922281,1939059;931569,1935830;941022,1935650;947491,1936547;949232,1941572;964076,1941572;959433,1948750;956779,1952339;948154,1956645;932232,1956645;911666,1955210;867216,1953774;834044,1950903;804853,1946597;775662,1941572;731213,1934394;696715,1922192;697114,1921879;676812,1915015;658899,1906401;638333,1899224;617103,1891328;626723,1888815;1017251,1873427;1007115,1875101;937014,1878930;960096,1881996;966067,1880561;1007199,1875537;1013968,1874113;1080234,1863027;1045806,1868712;1057620,1869077;1074620,1865667;1205911,1861367;1097929,1892479;1152573,1879305;513609,1846826;589903,1881996;617103,1891328;637669,1899223;658236,1906401;676148,1915014;672168,1918603;661553,1916449;623738,1901377;605162,1893481;586586,1884867;562039,1875537;540809,1865488;524223,1856157;513609,1846826;544790,1828882;581278,1848980;576635,1851851;534175,1829599;544790,1828882;410114,1780074;455227,1807349;464515,1818833;443285,1806631;427363,1795865;410114,1780074;489222,1761656;489228,1761860;491469,1764794;491715,1763564;1458086,1714539;1455677,1714756;1415871,1745621;1376729,1768589;1348865,1786533;1333606,1793711;1317684,1800889;1298444,1811656;1283849,1820986;1262619,1830318;1240726,1838931;1234755,1845390;1225467,1848980;1202247,1853286;1172393,1863335;1145192,1872666;1115338,1881997;1078186,1892046;1025775,1901377;1024449,1903530;999249,1910346;999902,1910708;1027886,1903138;1028429,1901377;1080840,1892046;1117992,1881997;1147846,1872666;1175047,1863335;1204901,1853286;1228121,1848980;1212403,1859184;1212862,1859028;1229448,1848262;1238736,1844673;1239355,1844488;1243380,1839648;1265273,1831035;1286503,1821704;1301099,1812373;1320338,1801607;1336260,1794429;1347178,1789293;1352846,1785098;1380710,1767154;1419852,1744185;320438,1704613;322956,1706951;323816,1707425;1462539,1685876;1462311,1686045;1462311,1686250;1463366,1686413;1463638,1686045;1476872,1675161;1472955,1678089;1472262,1678867;1474948,1677008;266268,1639008;291324,1670926;271457,1645132;1523845,1638986;1523786,1639009;1523347,1642261;1512732,1655181;1500126,1670254;1500886,1670065;1512732,1655899;1523347,1642979;1523845,1638986;331112,1622823;332426,1624554;332492,1624317;232979,1606372;250228,1618575;251075,1619654;258935,1621535;276764,1639390;301311,1660923;311926,1676714;317897,1684610;343107,1707578;335810,1714038;312332,1685814;311263,1686045;333481,1712754;335810,1714038;343108,1707578;406133,1761411;393528,1765717;398172,1769307;379596,1770024;367654,1761411;356376,1752080;328512,1726958;302638,1701836;278755,1676714;267477,1664512;256862,1651592;260843,1645850;274111,1658770;288707,1670972;306619,1691787;308141,1693200;288707,1670972;274774,1658770;261506,1645850;246910,1626470;232979,1606372;1694511,1492247;1694175,1492403;1686929,1511218;1687546,1402325;1669965,1429800;1661340,1447027;1652716,1462818;1632149,1492247;1614237,1521675;1598315,1545362;1596987,1546240;1595900,1547981;1597651,1546797;1613573,1523111;1631486,1493682;1652052,1464254;1660677,1448463;1669301,1431237;1687214,1403243;1756210,1392477;1747586,1420470;1732327,1450616;1717068,1481481;1703136,1500860;1712424,1480762;1720385,1460665;1726356,1449899;1734317,1435543;1741615,1421188;1756210,1392477;1713268,1330950;1697165,1361612;1696869,1362349;1713087,1331466;1722100,1261502;1702745,1318714;1662031,1408753;1656071,1418950;1656032,1419034;1642100,1444874;1628168,1472867;1612246,1494400;1598978,1518805;1520693,1614268;1494819,1637955;1492337,1639997;1491266,1641170;1480446,1650712;1471599,1661641;1439091,1688199;1433997,1691680;1420162,1703883;1418164,1705287;1415208,1708296;1389334,1726958;1363460,1744185;1360499,1745809;1342980,1758120;1337549,1761084;1332279,1765000;1314366,1775767;1297630,1782869;1260328,1803225;1172813,1838538;1111830,1855503;1161115,1845390;1170403,1843237;1200257,1831752;1218833,1825293;1248687,1808784;1282522,1795864;1304199,1786667;1313703,1780791;1322327,1777921;1334269,1770742;1337407,1768383;1345548,1759976;1363460,1748492;1383839,1737684;1391324,1732700;1417198,1714038;1428476,1702554;1441082,1693940;1473589,1667383;1496810,1643696;1522683,1620010;1600968,1524546;1611741,1504731;1612246,1503013;1629495,1474302;1634803,1465689;1641860,1455099;1644091,1450616;1658022,1424776;1685223,1363765;1711760,1298448;1719556,1271891;1794689,1197960;1792699,1199396;1792699,1199396;1800955,1155421;1800717,1156691;1802650,1159201;1808621,1166378;1812602,1163507;1812702,1162957;1809948,1164943;1803314,1158483;1795042,1073884;1794579,1073912;1793739,1073963;1794026,1077375;1793362,1095319;1790709,1106086;1774786,1133361;1770806,1157048;1766825,1164943;1760191,1199396;1752893,1226671;1744932,1253229;1740288,1274044;1734981,1295577;1739213,1288455;1742942,1273326;1746259,1251793;1754220,1225236;1761518,1197960;1768152,1163507;1772133,1155612;1776113,1131925;1792036,1104650;1781421,1159918;1773460,1205856;1755547,1264713;1752004,1270677;1750489,1279607;1745596,1294860;1727020,1338644;1718395,1361612;1713087,1373815;1706453,1386735;1688541,1421188;1669301,1454923;1644754,1500143;1617554,1544645;1599641,1569766;1580402,1594170;1573767,1604219;1566470,1614268;1555191,1624317;1536746,1646413;1537278,1648721;1518039,1670254;1497473,1686045;1480887,1700401;1465175,1712823;1467619,1712603;1484868,1698965;1501454,1684610;1522020,1668819;1541260,1647285;1540596,1644414;1559172,1622164;1570451,1612115;1577748,1602066;1584382,1592017;1603622,1567613;1621534,1542491;1648735,1497989;1673282,1452770;1692521,1419034;1710434,1384581;1717068,1371661;1722375,1359459;1731000,1336491;1749576,1292706;1756874,1263278;1774786,1204421;1782748,1158483;1793362,1103215;1795756,1093506;1794026,1093166;1794689,1075222;1809284,1058713;1801559,1093539;1801560,1093539;1809285,1058714;1815255,1051535;1811275,1060866;1810363,1080425;1809948,1098908;1803314,1120994;1803314,1123517;1811275,1098908;1812602,1060866;1815695,1053616;1786727,1020670;1782381,1031788;1780757,1047947;1778664,1040398;1777898,1041464;1780094,1049382;1778767,1060866;1781421,1070197;1783478,1070074;1782084,1065172;1783411,1053688;1786727,1020670;1842456,1001291;1843783,1002008;1843119,1032155;1843783,1052971;1841792,1091012;1839802,1112545;1833831,1144127;1831841,1170685;1821890,1219494;1812602,1261842;1796016,1269738;1797343,1265431;1799997,1235285;1809948,1203703;1817909,1198679;1817909,1198678;1826534,1144127;1831178,1118287;1835158,1091730;1838476,1066608;1839802,1042922;1840466,1022824;1841792,1012057;1842456,1001291;93438,668485;93768,668663;93799,668563;133464,565604;118869,595032;106927,605799;106899,606486;105744,633965;105777,633899;106927,606517;118869,595750;133464,566321;133962,566680;134210,566142;141425,503158;132137,510335;118205,541917;121392,544676;121496,544191;118869,541917;132801,510335;141025,503980;192509,462245;191671,462971;188114,477767;185875,485214;124839,605799;116215,635227;108253,665374;91004,728538;79726,771604;74419,803904;71765,820413;69775,836922;63804,881424;61813,908699;65131,937410;66686,921766;66458,916594;69111,886448;75082,841946;79818,835797;86694,786008;86361,777346;92915,757017;96815,739950;95649,742893;91668,741458;81716,772322;82380,789549;77736,822566;77073,828308;70438,836922;72428,820413;75082,803904;80389,771604;91668,728538;108917,665374;116878,635227;125503,605799;186538,485214;192509,462245;204452,390468;204451,390468;207768,393339;207768,393338;323996,288277;323869,288387;323481,288861;318063,295004;316693,297160;315798,298254;311926,304335;271458,356015;260179,370370;248901,385443;199030,445079;249564,384726;260842,369652;272121,355297;312589,303617;316693,297160;323481,288861;340837,238782;335111,240940;330853,242651;329839,244042;322541,251219;303965,264139;291360,279213;279419,294286;271458,302181;271187,301815;263662,311603;250891,328739;230325,353144;233642,357450;233705,357389;230988,353861;251554,329457;272121,302181;280082,294286;292023,279213;304628,264140;323204,251220;330502,244042;338463,240813;340976,239969;1301762,109101;1335596,125610;1350192,138530;1317684,121303;1301762,109101;1191632,56704;1218170,63163;1255322,83261;1191632,56704;792249,51949;778317,53832;748462,58139;719271,65317;706667,69623;692071,73930;660133,80718;654255,83262;613787,98334;573981,115561;546117,129199;527541,137094;481764,160063;459871,175136;438642,190209;404806,217484;372962,244760;342484,273525;345098,277060;351566,272260;357072,267820;376942,249066;408787,221791;442621,194516;463851,179442;485745,164369;531521,141401;549434,131352;577298,117714;617103,100487;657572,85414;674572,81802;682784,78766;794557,52677;1029507,36516;1043688,38042;1062927,45219;1048332,43066;1017814,36606;1029507,36516;1106714,30864;1133914,33017;1167085,47372;1125953,39477;1106714,30864;884797,30684;808171,35170;755097,43066;729886,50243;707993,58857;677475,63163;562039,111254;520243,131352;507637,136376;496359,142836;475130,155038;441958,173700;416748,195233;343771,256961;328520,271309;313600,286048;313916,286390;199143,432098;175923,466551;165308,487367;154693,506746;134791,546941;113141,583852;112898,584983;105600,606517;100292,616565;98965,618001;93078,639175;91668,651737;90341,669681;81053,699110;72428,728538;63140,771604;57833,811082;54516,850559;59160,823284;59590,821033;60487,810364;65794,770887;67456,771487;67600,770820;65795,770169;75083,727102;83707,697673;92952,668380;92332,668245;93659,650301;100956,616565;106263,606517;106442,605992;113562,584983;135454,547659;155357,507464;165972,488085;176587,467269;199807,432816;314580,287109;345098,256962;418075,195234;443285,173701;476457,155039;497686,142836;508965,136377;521570,131352;563366,111254;678803,63164;709320,58857;731213,50244;756423,43066;809498,35170;886124,30953;947714,33189;978009,0;1009189,2153;1041034,5742;1062264,11484;1076196,18662;1093445,15073;1119318,21533;1135241,26557;1134578,27275;1133914,32299;1106714,30146;1097426,27275;1088138,25122;1070225,20815;1052313,16508;1033737,13637;1013171,13637;996585,13637;970711,13637;969496,13218;958106,19379;962086,26557;1001892,35170;984178,35505;984477,35530;1003219,35170;1019141,37324;1049659,43784;1064254,45937;1088801,51680;1114012,57422;1138558,63881;1163105,71777;1175047,75366;1186989,79672;1187143,79824;1195706,81422;1216459,89766;1219358,94518;1220160,94746;1238736,102641;1254659,109819;1270581,117715;1282523,124892;1290484,129199;1299108,134223;1328299,152168;1365451,178007;1384691,192363;1385248,192793;1395080,199256;1769479,961096;1769199,967102;1776776,968274;1784074,974016;1787391,993395;1799996,1016364;1805304,1016886;1805304,1011340;1810697,995131;1810611,991960;1815918,972580;1823216,972580;1834494,964685;1835821,996267;1832504,1011340;1828524,1025695;1826533,1049382;1825870,1061584;1824543,1073786;1821715,1075827;1821890,1076657;1824600,1074702;1825870,1063019;1826533,1050818;1828524,1027131;1832504,1012775;1835821,997703;1841129,1002009;1840466,1012775;1839139,1023542;1838475,1043640;1837148,1067326;1833831,1092448;1829851,1119006;1825206,1144845;1816582,1199396;1808621,1204421;1798669,1236003;1796015,1266149;1794689,1270456;1783411,1303473;1780093,1306344;1766162,1341515;1780757,1306344;1784074,1303473;1762844,1368790;1751566,1375250;1749227,1380312;1749576,1380992;1752230,1375250;1763508,1368790;1755547,1393194;1740951,1421905;1733654,1436261;1725693,1450616;1719722,1461382;1711097,1482198;1701809,1502296;1687214,1523829;1672618,1543926;1673227,1542571;1656696,1566895;1620870,1609244;1613817,1620985;1620870,1609961;1656696,1567612;1629495,1612114;1615480,1627996;1604229,1636944;1603621,1637955;1596587,1643809;1596324,1645850;1565142,1680303;1531971,1713320;1530437,1714525;1519366,1729829;1492829,1751362;1468027,1771487;1467938,1771604;1492829,1752080;1519366,1730547;1497473,1754233;1479643,1766794;1467309,1772430;1466955,1772896;1453686,1782227;1448687,1784734;1436106,1795775;1423832,1805195;1405256,1818115;1399286,1818833;1392650,1822025;1391618,1822872;1399949,1819551;1405920,1818833;1382037,1838213;1366778,1846827;1351519,1854722;1340741,1856471;1338914,1857593;1288493,1881279;1285922,1881911;1270581,1892763;1279205,1895634;1247360,1910708;1250014,1900659;1239399,1904966;1229448,1908554;1208882,1915732;1206134,1912164;1196276,1914297;1184334,1917168;1159788,1923628;1158979,1924035;1182344,1917885;1194286,1915014;1204237,1912861;1208218,1916449;1228784,1909272;1238736,1905683;1249350,1901377;1246697,1911425;1218833,1925781;1217467,1925367;1198267,1933676;1182344,1938701;1158461,1945160;1148593,1944264;1127952,1948609;1127280,1950185;1072215,1961669;1059610,1958080;1048995,1958080;1030419,1964541;1013834,1965976;997248,1966693;995446,1965859;980331,1968757;962086,1965258;962750,1964541;966067,1959516;950808,1957363;958106,1953056;979999,1952338;1001229,1951621;1031746,1952338;1052976,1950185;1092781,1940854;1119318,1934394;1139221,1933676;1140606,1932980;1121309,1933677;1094772,1940136;1054966,1949468;1033737,1951621;1003219,1950903;981989,1951621;960096,1952339;960759,1949468;965403,1942290;1169739,1905683;1308396,1848980;1344884,1828164;1365451,1816680;1386680,1804478;1426486,1778638;1458331,1752080;1518039,1701836;1534625,1687481;1550547,1672408;1574430,1648721;1584382,1630777;1598677,1616600;1598792,1615710;1585046,1629342;1575094,1647285;1551211,1670972;1535288,1686045;1518703,1700401;1458995,1750645;1427150,1777203;1387344,1803042;1366115,1815244;1345548,1826728;1309060,1847544;1170403,1904248;966067,1940854;950808,1940854;948818,1935112;932895,1934394;918300,1940854;875841,1941572;844660,1940136;829401,1938701;814142,1935830;823334,1925222;821439,1925781;787193,1918920;785614,1919321;719935,1906401;694061,1900659;671505,1896353;644304,1882715;610469,1869077;575308,1854004;581278,1848980;605825,1854004;616440,1864052;652929,1875537;725243,1895634;743155,1899224;762395,1902812;783624,1907837;807019,1913310;808834,1912861;830727,1916450;831390,1915015;863235,1916450;868542,1917168;917636,1917168;953461,1918603;995921,1915015;1001228,1915015;1003219,1920757;1045014,1915015;1072878,1907837;1088801,1904966;1098753,1903530;1120645,1897788;1138558,1893482;1156470,1888457;1189327,1882305;1193623,1880562;1159125,1887021;1141212,1892046;1123300,1896353;1101406,1902095;1091455,1903530;1075533,1906401;1032410,1910708;1003219,1913579;997911,1913579;955452,1917168;919627,1915732;870533,1915732;865226,1915015;844660,1905683;833381,1913579;833353,1913641;842669,1907119;863236,1916449;831391,1915014;831642,1914838;810825,1911425;786278,1905683;765048,1900659;745809,1897070;727896,1893482;655582,1873384;619094,1861900;608479,1851851;583932,1846826;547444,1826728;536829,1827447;499013,1806631;492379,1793711;493706,1792993;516926,1806631;540146,1820269;546780,1815962;519580,1796582;497023,1785816;465842,1766436;439305,1747773;397509,1728394;381587,1714039;384903,1712603;400826,1717627;367654,1680303;349078,1663795;331829,1647285;309936,1627906;278092,1589864;275907,1582476;269467,1575508;247574,1549669;244920,1536749;236295,1523829;235268,1522086;225017,1514497;205114,1483634;193836,1454923;192509,1454923;177251,1423341;162655,1391759;147396,1355153;133464,1317829;147396,1342950;161328,1374532;165972,1391759;167892,1394804;165529,1381515;159368,1369418;149340,1345020;137444,1323570;122849,1280504;110344,1236356;106238,1223487;88355,1146255;80446,1090189;80389,1091730;81053,1103215;84370,1129773;88351,1157048;81716,1133361;77073,1103215;71765,1103215;68448,1075939;63804,1058713;59823,1042204;48545,1029284;45228,1029284;41911,1011340;40584,988371;43237,956072;44564,944587;46824,936710;45725,918748;47218,892190;49872,886807;49872,883576;44564,894343;39921,887166;31296,874246;29720,864018;29306,864914;26652,893625;24661,922336;22671,944587;22671,990524;23335,1014211;24661,1037897;18691,1060148;17364,1060148;13383,1017082;13383,972580;16700,938127;22669,944584;17364,937410;16037,911570;17364,872092;18027,861326;20018,843381;27979,811082;31946,789625;30633,784524;25988,813235;18027,845535;16037,863479;15373,874246;14047,913723;15373,939563;12057,974016;12057,1018518;16037,1061584;17364,1061584;25988,1102497;30633,1136232;40584,1170685;56257,1244773;57625,1258971;60487,1258971;75083,1297013;80390,1316393;70438,1299884;59823,1274044;59160,1281222;53388,1261864;49209,1262560;44564,1246052;28642,1206574;18691,1171403;18027,1141974;13383,1107521;10066,1073068;2769,1047947;7412,914441;12057,879988;8076,861326;16037,809646;18027,797444;23335,755813;37267,725667;33949,766580;37266,759567;39257,742804;39921,724231;45891,700544;55179,664656;66458,628050;67303,627021;72429,597903;79726,577088;88351,559861;105600,523973;119532,491673;139435,450042;154030,432098;165972,406976;175924,391185;186539,385443;189192,381136;199807,358168;220373,332328;220933,343128;219433,347667;240939,323715;251554,308642;265486,294286;266687,295729;266150,295004;283399,276342;300648,259115;319224,237582;345098,216766;372962,194516;389622,181941;400826,170829;420729,157909;441958,145707;444769,144144;451993,136466;463852,127045;476872,119867;486082,117574;487735,116278;668187,37323;674883,35748;693397,28710;706169,25929;712828,25868;715291,25122;866553,3588;909509,3409;955452,4306;956307,5000;978672,2153;999238,5741;1019805,10048;1030416,12658;1019141,9331;998574,5024;978009,1436;9780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  <v:textbox>
                    <w:txbxContent>
                      <w:p w14:paraId="33DBCFD7" w14:textId="77777777" w:rsidR="00917258" w:rsidRDefault="00917258" w:rsidP="00917258">
                        <w:pPr>
                          <w:jc w:val="center"/>
                        </w:pPr>
                      </w:p>
                      <w:p w14:paraId="5A639D15" w14:textId="77777777" w:rsidR="00917258" w:rsidRDefault="00917258"/>
                    </w:txbxContent>
                  </v:textbox>
                </v:shape>
                <v:shape id="Freeform: Shape 10" o:spid="_x0000_s1030" alt="&quot;&quot;" style="position:absolute;left:56512;top:12591;width:6875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31" alt="&quot;&quot;" style="position:absolute;left:65519;top:106574;width:4606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reeform: Shape 18" o:spid="_x0000_s1032" alt="&quot;&quot;" style="position:absolute;left:60132;top:117677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128894,232731;127786,233328;127853,233356;138107,226673;134525,227526;129151,228209;128895,227526;132648,227185;138107,226673;147426,225780;147207,225842;147319,225820;80576,224498;84371,225479;85992,225564;90513,227782;92560,228209;92688,228252;93157,227782;94948,228294;96739,228721;100268,229542;100321,229489;104416,230171;106377,230512;108339,230683;112348,230854;117807,230768;118044,230768;118575,230470;119769,230086;120984,230064;121816,230171;122040,230768;123948,230768;123351,231621;123010,232048;121901,232560;119854,232560;117210,232389;111495,232219;107230,231877;103477,231366;99724,230768;94010,229915;89574,228465;89626,228428;87015,227612;84712,226588;82068,225735;79339,224796;80576,224498;130785,222669;129481,222868;120469,223323;123436,223687;124204,223517;129492,222920;130363,222750;138882,221433;134456,222108;135975,222152;138160,221747;155040,221235;141157,224933;148183,223368;66033,219507;75842,223687;79339,224796;81983,225735;84627,226588;86930,227612;86418,228038;85054,227782;80192,225991;77804,225052;75415,224029;72259,222920;69530,221725;67398,220616;66033,219507;70042,217374;74733,219763;74136,220104;68677,217460;70042,217374;52727,211573;58527,214815;59721,216180;56992,214730;54945,213450;52727,211573;62898,209384;62898,209408;63186,209757;63218,209611;187461,203784;187152,203810;182034,207478;177001,210208;173419,212341;171457,213194;169410,214047;166937,215327;165060,216436;162331,217545;159516,218569;158748,219336;157554,219763;154569,220275;150731,221469;147234,222578;143395,223687;138619,224882;131881,225991;131710,226247;128470,227057;128554,227100;132152,226200;132222,225991;138960,224882;143737,223687;147575,222578;151072,221469;154910,220275;157896,219763;155875,220976;155934,220957;158066,219678;159260,219251;159340,219229;159857,218654;162672,217630;165401,216521;167278,215412;169751,214133;171799,213279;173202,212669;173931,212170;177513,210038;182546,207308;41198,202604;41521,202882;41632,202938;188034,200377;188005,200397;188005,200422;188140,200441;188175,200397;189876,199104;189373,199452;189284,199544;189629,199323;34233,194807;37454,198600;34900,195534;195916,194804;195908,194807;195852,195193;194487,196729;192866,198520;192964,198498;194487,196814;195852,195279;195916,194804;42570,192883;42739,193089;42747,193060;29953,190928;32171,192378;32280,192506;33290,192730;35583,194852;38739,197411;40103,199288;40871,200227;44112,202957;43174,203724;40155,200370;40018,200397;40018,200397;42875,203572;43174,203724;44112,202957;52215,209355;50595,209867;51192,210293;48803,210379;47268,209355;45818,208246;42236,205260;38909,202274;35839,199288;34389,197838;33024,196302;33536,195620;35242,197155;37118,198606;39421,201080;39617,201248;37118,198606;35327,197155;33621,195620;31744,193316;29953,190928;217858,177363;217814,177382;216883,179618;216962,166675;214702,169941;213593,171988;212484,173865;209840,177363;207537,180861;205490,183676;205319,183781;205180,183988;205405,183847;207452,181032;209755,177534;212399,174036;213508,172159;214617,170112;216920,166784;223775,166379;223061,167979;221525,171050;223061,167979;223775,166379;225790,165505;224681,168832;222720,172415;220758,176083;218967,178387;220161,175998;221184,173609;221952,172330;222975,170624;223914,168917;225790,165505;220269,158192;218199,161836;218161,161924;220246,158253;221405,149938;218916,156738;213682,167439;212915,168651;212911,168661;211119,171733;209328,175060;207281,177619;205575,180520;195510,191866;192184,194681;191865,194924;191727,195064;190336,196198;189199,197497;185019,200653;184364,201067;182586,202517;182329,202684;181949,203042;178622,205260;175296,207308;174915,207501;172663,208964;171964,209316;171287,209782;168984,211061;166832,211905;162036,214325;150785,218522;142944,220538;149281,219336;150475,219081;154313,217716;156701,216948;160540,214986;164890,213450;167677,212357;168899,211658;170007,211317;171543,210464;171946,210184;172993,209184;175296,207819;177916,206535;178878,205943;182205,203724;183654,202359;185275,201336;189455,198179;192440,195364;195766,192549;205831,181202;207216,178847;207281,178643;209499,175230;210181,174207;211089,172948;211375,172415;213166,169344;216664,162092;220075,154329;221078,151172;230737,142385;230481,142556;230481,142556;231543,137329;231512,137480;231761,137778;232528,138632;233040,138290;233053,138225;232699,138461;231846,137693;230783,127638;230723,127641;230615,127647;230652,128053;230567,130186;230226,131465;228178,134707;227667,137523;227155,138461;226302,142556;225364,145798;224340,148954;223743,151428;223061,153988;223605,153141;224084,151343;224511,148784;225534,145627;226473,142385;227326,138290;227837,137352;228349,134537;230396,131295;229031,137864;228008,143324;225705,150319;225249,151028;225054,152090;224425,153902;222037,159106;220928,161836;220246,163287;219393,164822;217090,168917;214617,172927;211461,178302;207964,183591;205661,186577;203187,189477;202334,190672;201396,191866;199946,193060;197574,195687;197643,195961;195169,198520;192525,200397;190393,202104;188373,203580;188687,203554;190905,201933;193037,200227;195681,198350;198155,195790;198069,195449;200458,192805;201908,191610;202846,190416;203699,189221;206172,186321;208475,183335;211972,178046;215128,172671;217602,168661;219905,164566;220758,163031;221440,161580;222549,158851;224937,153646;225875,150149;228178,143153;229202,137693;230567,131124;230874,129970;230652,129930;230737,127797;232614,125835;231620,129974;231621,129974;232614,125835;233381,124982;232870,126091;232870,126091;232752,128415;232699,130612;231846,133237;231846,133537;232870,130612;233040,126091;233438,125229;229714,121313;229155,122635;228946,124555;228677,123658;228579,123785;228861,124726;228690,126091;229031,127200;229296,127185;229117,126603;229287,125238;229714,121313;236879,119010;237049,119095;236964,122678;237049,125152;236793,129674;236537,132233;235770,135987;235514,139143;234234,144945;233040,149978;230908,150916;231078,150405;231420,146821;232699,143068;233723,142471;233723,142471;234831,135987;235428,132916;235940,129759;236367,126773;236537,123958;236623,121569;236793,120289;236879,119010;12013,79454;12055,79475;12059,79463;17159,67226;15283,70723;13747,72003;13744,72085;13595,75351;13599,75343;13747,72088;15283,70809;17159,67311;17223,67354;17255,67290;18183,59804;16988,60657;15197,64410;15607,64738;15620,64681;15283,64410;17074,60657;18131,59901;24750,54941;24643,55027;24185,56786;23897,57671;16050,72003;14941,75501;13918,79084;11700,86591;10250,91710;9568,95549;9227,97511;8971,99474;8203,104763;7947,108005;8374,111417;8574,109558;8544,108943;8885,105360;9653,100071;10262,99340;11146,93422;11103,92393;11946,89976;12447,87948;12297,88298;11785,88127;10506,91795;10591,93843;9994,97767;9909,98450;9056,99474;9312,97511;9653,95549;10335,91710;11785,86591;14003,79084;15027,75501;16135,72003;23983,57671;24750,54941;26286,46410;26286,46410;26712,46751;26712,46751;41655,34264;41639,34277;41589,34333;40892,35063;40716,35319;40601,35449;40103,36172;34900,42315;33450,44021;32000,45812;25591,52898;32086,45727;33536,43936;34986,42229;40189,36087;40716,35319;41589,34333;43820,28381;43084,28637;42537,28841;42406,29006;41468,29859;39080,31395;37459,33186;35924,34978;34900,35916;34866,35873;33898,37036;32256,39073;29612,41973;30039,42485;30047,42478;29697,42059;32341,39158;34986,35916;36009,34978;37544,33186;39165,31395;41553,29859;42492,29006;43515,28622;43838,28522;167363,12967;171713,14930;173590,16465;169410,14418;167363,12967;153204,6740;156616,7507;161393,9896;153204,6740;101857,6174;100066,6398;96227,6910;92474,7763;90854,8275;88977,8787;84871,9594;84115,9896;78913,11688;73795,13735;70212,15356;67824,16295;61939,19024;59124,20816;56395,22608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2;42237,32247;40319,33999;40359,34039;25603,51358;22618,55453;21253,57927;19888,60230;17330,65007;14546,69394;14515,69529;13577,72088;12894,73283;12724,73453;11967,75970;11785,77463;11615,79596;10421,83094;9312,86591;8118,91710;7435,96402;7009,101094;7606,97853;7661,97585;7777,96317;8459,91625;8673,91696;8691,91617;8459,91539;9653,86421;10762,82923;11951,79441;11871,79425;12041,77292;12980,73283;13662,72088;13685,72026;14600,69529;17415,65093;19974,60315;21338,58012;22703,55538;25689,51443;40445,34125;44368,30542;53751,23205;56992,20645;61256,18427;63986,16977;65436,16209;67057,15612;72430,13223;87271,7507;91195,6996;94010,5972;97251,5119;104074,4180;113926,3679;121844,3945;125739,0;129748,256;133842,682;136572,1365;138363,2218;140581,1792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8;156396,10669;156769,11234;156872,11261;159260,12200;161307,13053;163354,13991;164890,14844;165913,15356;167022,15953;170775,18086;175552,21157;178025,22864;178097,22915;179361,23683;227496,114232;227460,114946;228434,115086;229372,115768;229799,118071;231420,120801;232102,120863;232102,120204;232795,118278;232784,117901;233467,115597;234405,115597;235855,114659;236025,118413;235599,120204;235087,121910;234831,124726;234746,126176;234576,127626;234212,127869;234234,127968;234583,127735;234746,126347;234831,124896;235087,122081;235599,120375;236025,118583;236708,119095;236623,120375;236452,121655;236367,124043;236196,126859;235770,129845;235258,133001;234661,136072;233552,142556;232528,143153;231249,146907;230908,150490;230737,151002;229287,154926;228861,155267;227070,159448;228946,155267;229372,154926;226643,162689;225193,163457;224892,164059;224937,164140;225278,163457;226728,162689;225705,165590;223828,169003;222890,170709;221867,172415;221099,173695;219990,176169;218796,178557;216920,181117;215043,183506;215121,183345;212996,186236;208390,191269;207483,192664;208390,191354;212996,186321;209499,191610;207697,193498;206250,194561;206172,194681;205268,195377;205234,195620;201225,199715;196960,203639;196763,203782;195340,205601;191928,208161;188739,210553;188728,210567;191928,208246;195340,205687;192525,208502;190233,209995;188647,210665;188602,210720;186896,211829;186253,212127;184635,213439;183057,214559;180669,216095;179902,216180;179048,216559;178916,216660;179987,216265;180755,216180;177684,218483;175722,219507;173760,220446;172375,220653;172140,220787;165657,223602;165327,223677;163354,224967;164463,225308;160369,227100;160710,225906;159345,226417;158066,226844;155422,227697;155069,227273;153801,227526;152266,227868;149110,228636;149006,228684;152010,227953;153545,227612;154825,227356;155337,227782;157981,226929;159260,226503;160625,225991;160284,227185;156701,228891;156526,228842;154057,229830;152010,230427;148940,231195;147671,231088;145017,231605;144931,231792;137851,233157;136231,232730;134866,232730;132478,233498;130345,233669;128213,233754;127981,233655;126038,233999;123692,233584;123778,233498;124204,232901;122242,232645;123180,232133;125995,232048;128725,231963;132648,232048;135378,231792;140495,230683;143907,229915;146466,229830;146644,229747;144163,229830;140751,230598;135634,231707;132904,231963;128981,231877;126251,231963;123436,232048;123522,231707;124119,230854;150389,226503;168216,219763;172907,217289;175552,215924;178281,214474;183399,211403;187493,208246;195169,202274;197302,200568;199349,198776;202419,195961;203699,193828;205537,192143;205551,192037;203784,193658;202505,195790;199434,198606;197387,200397;195255,202104;187578,208075;183484,211232;178366,214303;175637,215753;172993,217118;168301,219592;150475,226332;124204,230683;122242,230683;121986,230001;119939,229915;118063,230683;112604,230768;108595,230598;106633,230427;104672,230086;105853,228825;105610,228891;101207,228076;101004,228124;92560,226588;89233,225906;86333,225394;82836,223773;78486,222152;73965,220360;74733,219763;77889,220360;79254,221555;83945,222920;93242,225308;95545,225735;98019,226161;100748,226759;103756,227409;103989,227356;106804,227782;106889,227612;110983,227782;111666,227868;117977,227868;122583,228038;128042,227612;128725,227612;128981,228294;134354,227612;137936,226759;139984,226417;141263,226247;144078,225564;146381,225052;148684,224455;152908,223724;153460,223517;149025,224285;146722,224882;144419,225394;141604,226076;140325,226247;138278,226588;132734,227100;128981,227441;128298,227441;122839,227868;118233,227697;111922,227697;111239,227612;108595,226503;107145,227441;107141,227449;108339,226673;110983,227782;106889,227612;106921,227591;104245,227185;101089,226503;98360,225906;95886,225479;93583,225052;84286,222664;79595,221299;78230,220104;75074,219507;70383,217118;69018,217204;64156,214730;63304,213194;63474,213109;66459,214730;69445,216351;70298,215839;66801,213535;63901,212256;59892,209952;56480,207734;51106,205431;49059,203724;49486,203554;51533,204151;47268,199715;44880,197753;42662,195790;39848,193487;35753,188966;35472,188087;34644,187259;31830,184188;31489,182652;30380,181117;30248,180910;28930,180008;26371,176339;24921,172927;24750,172927;22789,169173;20912,165419;18950,161069;17159,156632;18950,159618;20741,163372;21338,165419;21585,165781;21282,164202;20489,162764;19200,159864;17671,157315;15794,152196;14187,146949;13659,145419;11359,136240;10343,129576;10335,129759;10421,131124;10847,134281;11359,137523;10506,134707;9909,131124;9227,131124;8800,127882;8203,125835;7691,123873;6241,122337;5815,122337;5388,120204;5218,117474;5559,113635;5729,112270;6020,111334;5879,109199;6071,106042;6412,105403;6412,105019;5729,106298;5132,105445;4024,103910;3821,102694;3768,102801;3427,106213;3171,109626;2915,112270;2915,117730;3000,120545;3171,123361;2403,126005;2232,126005;1721,120887;1721,115597;2147,111502;2914,112270;2232,111417;2062,108346;2232,103654;2318,102374;2574,100241;3597,96402;4107,93852;3938,93246;3341,96658;2318,100497;2062,102630;1977,103910;1806,108602;1977,111673;1550,115768;1550,121057;2062,126176;2232,126176;3341,131039;3938,135048;5218,139143;7233,147949;7409,149637;7777,149637;9653,154158;10335,156462;9056,154500;7691,151428;7606,152281;6864,149981;6327,150063;5729,148101;3682,143409;2403,139229;2318,135731;1721,131636;1294,127541;356,124555;953,108687;1550,104592;1038,102374;2062,96232;2318,94781;3000,89833;4791,86250;4365,91113;4791,90279;5047,88287;5132,86080;5900,83264;7094,78999;8544,74648;8653,74525;9312,71065;10250,68591;11359,66543;13577,62277;15368,58439;17927,53490;19803,51358;21338,48372;22618,46495;23983,45812;24324,45301;25689,42571;28333,39499;28405,40783;28212,41323;30977,38476;32341,36684;34133,34978;34287,35149;34218,35063;36436,32845;38653,30798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rect id="Rectangle 2" o:spid="_x0000_s1033" alt="&quot;&quot;" style="position:absolute;left:1237;top:3678;width:63192;height:27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  <v:shape id="Freeform: Shape 18" o:spid="_x0000_s1034" alt="&quot;&quot;" style="position:absolute;left:54597;top:97198;width:21228;height:2387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0303f"/>
                  <v:stroke joinstyle="miter"/>
                  <v:path arrowok="t" o:connecttype="custom" o:connectlocs="1154065,2374931;1144144,2381020;1144739,2381310;1236552,2313115;1204477,2321821;1156364,2328785;1154073,2321821;1187675,2318338;1236552,2313115;1319985,2304002;1318027,2304632;1319031,2304409;721440,2290915;755424,2300927;769935,2301797;810410,2324433;828739,2328785;829885,2329221;834085,2324433;850122,2329656;866160,2334009;897760,2342386;898235,2341844;934893,2348809;952457,2352291;970022,2354032;1005916,2355773;1054792,2354902;1056913,2354902;1061666,2351855;1072357,2347938;1083240,2347720;1090686,2348808;1092690,2354902;1109778,2354902;1104432,2363608;1101378,2367962;1091449,2373185;1073121,2373185;1049446,2371444;998279,2369703;960094,2366220;926492,2360997;892889,2354902;841722,2346197;802010,2331397;802469,2331017;779099,2322692;758479,2312245;734805,2303539;710367,2293962;721440,2290915;1170989,2272250;1159321,2274280;1078626,2278925;1105196,2282644;1112069,2280903;1159418,2274810;1167210,2273082;1243491,2259637;1203859,2266532;1217459,2266974;1237029,2262839;1388161,2257623;1263859,2295358;1326763,2279381;591231,2239987;679055,2282644;710367,2293962;734041,2303538;757716,2312244;778335,2322691;773753,2327044;761534,2324432;718004,2306150;696620,2296574;675237,2286127;646980,2274810;622542,2262622;603450,2251304;591231,2239987;627125,2218223;669127,2242599;663782,2246081;614906,2219093;627125,2218223;472095,2159024;524026,2192106;534717,2206035;510279,2191235;491951,2178176;472095,2159024;563158,2136685;563165,2136933;565745,2140491;566028,2139000;1678448,2079538;1675675,2079801;1629853,2117236;1584795,2145095;1552720,2166858;1535155,2175564;1516827,2184270;1494679,2197329;1477878,2208646;1453440,2219964;1428238,2230411;1421365,2238246;1410673,2242599;1383944,2247822;1349577,2260010;1318266,2271327;1283900,2282645;1241133,2294833;1180802,2306150;1179274,2308762;1150266,2317030;1151018,2317468;1183232,2308287;1183856,2306150;1244189,2294833;1286955,2282645;1321321,2271327;1352633,2260010;1386999,2247822;1413728,2242599;1395634,2254975;1396163,2254787;1415256,2241728;1425948,2237375;1426660,2237151;1431293,2231281;1456495,2220834;1480933,2209517;1497735,2198199;1519881,2185141;1538210,2176435;1550779,2170206;1557303,2165117;1589378,2143353;1634435,2115495;368866,2067499;371765,2070334;372754,2070909;1683573,2044772;1683312,2044978;1683312,2045227;1684526,2045424;1684839,2044978;1700072,2031777;1695564,2035328;1694767,2036272;1697858,2034017;306509,1987927;335351,2026637;312482,1995355;1754145,1987901;1754077,1987929;1753571,1991874;1741352,2007544;1726842,2025825;1727717,2025595;1741352,2008414;1753571,1992744;1754145,1987901;381154,1968298;382666,1970396;382742,1970109;268189,1948344;288045,1963144;289020,1964453;298068,1966735;318592,1988390;346849,2014508;359068,2033660;365941,2043237;394961,2071095;386561,2078930;359535,2044697;358305,2044978;358305,2044978;383881,2077373;386561,2078930;394962,2071095;467512,2136388;453003,2141611;458348,2145965;436965,2146835;423218,2136388;410236,2125071;378161,2094600;348376,2064131;320883,2033660;307901,2018861;295682,2003191;300264,1996226;315538,2011896;332339,2026696;352958,2051943;354711,2053656;332339,2026696;316301,2011896;301027,1996226;284226,1972720;268189,1948344;1950604,1809923;1950217,1810112;1941875,1832933;1942586,1700858;1922348,1734183;1912420,1755076;1902492,1774229;1878817,1809923;1858198,1845616;1839869,1874346;1838340,1875410;1837089,1877523;1839105,1876087;1857434,1847358;1878054,1811664;1901728,1775971;1911656,1756819;1921584,1735925;1942204,1701972;2003586,1697836;1997190,1714160;1983443,1745501;1997190,1714160;2003586,1697836;2021628,1688914;2011700,1722866;1994135,1759430;1976570,1796865;1960533,1820370;1971224,1795994;1980389,1771618;1987262,1758560;1996426,1741148;2004827,1723737;2021628,1688914;1972196,1614288;1953659,1651479;1953318,1652372;1971988,1614914;1982363,1530056;1960083,1599448;1913216,1708655;1906353,1721022;1906310,1721125;1890272,1752465;1874235,1786418;1855906,1812535;1840632,1842135;1750517,1957921;1720732,1986650;1717875,1989126;1716642,1990549;1704188,2002123;1694003,2015379;1656582,2047590;1650719,2051812;1634792,2066613;1632492,2068316;1629089,2071966;1599305,2094601;1569521,2115495;1566113,2117465;1545946,2132397;1539693,2135991;1533628,2140741;1513008,2153800;1493743,2162413;1450802,2187103;1350062,2229935;1279861,2250511;1336595,2238246;1347287,2235633;1381653,2221704;1403036,2213869;1437403,2193846;1476350,2178175;1501304,2167020;1512244,2159894;1522171,2156412;1535919,2147706;1539531,2144844;1548902,2134648;1569521,2120718;1592979,2107610;1601596,2101565;1631381,2078930;1644363,2065001;1658874,2054554;1696294,2022343;1723024,1993614;1752807,1964885;1842923,1849098;1855325,1825065;1855906,1822981;1875762,1788158;1881872,1777711;1889995,1764867;1892564,1759430;1908601,1728089;1939913,1654090;1970460,1574868;1979434,1542656;2065921,1452988;2063631,1454729;2063631,1454729;2073135,1401392;2072861,1402932;2075086,1405977;2081959,1414682;2086542,1411200;2086657,1410532;2083487,1412941;2075850,1405106;2066328,1302498;2065795,1302531;2064829,1302593;2065158,1306731;2064395,1328496;2061340,1341554;2043011,1374636;2038429,1403365;2033847,1412941;2026210,1454729;2017809,1487811;2008645,1520022;2003299,1545269;1997190,1571386;2002062,1562746;2006354,1544398;2010172,1518280;2019337,1486070;2027738,1452988;2035375,1411200;2039957,1401623;2044539,1372895;2062868,1339813;2050648,1406847;2041484,1462564;2020864,1533951;2016785,1541184;2015041,1552016;2009409,1570516;1988026,1623620;1978097,1651479;1971988,1666279;1964351,1681949;1943731,1723737;1921584,1764653;1893328,1819500;1862016,1873475;1841397,1903945;1819249,1933545;1811612,1945733;1803212,1957921;1790229,1970109;1768995,1996909;1769609,1999708;1747462,2025825;1723787,2044978;1704695,2062390;1686609,2077457;1689421,2077190;1709277,2060648;1728370,2043237;1752044,2024084;1774192,1997967;1773427,1994485;1794811,1967497;1807794,1955309;1816194,1943121;1823831,1930933;1845979,1901334;1866598,1870863;1897910,1816888;1926166,1762042;1948314,1721125;1968933,1679337;1976570,1663667;1982679,1648867;1992608,1621009;2013991,1567903;2022391,1532210;2043011,1460823;2052176,1405107;2064395,1338072;2067150,1326297;2065158,1325884;2065921,1304120;2082723,1284096;2073829,1326336;2073830,1326336;2082724,1284097;2089596,1275391;2085014,1286709;2085014,1286709;2083964,1310431;2083487,1332848;2075850,1359637;2075850,1362697;2085014,1332848;2086542,1286708;2090102,1277914;2056757,1237955;2051752,1251440;2049884,1271038;2047475,1261883;2046594,1263175;2049121,1272779;2047594,1286709;2050648,1298026;2053016,1297876;2051412,1291931;2052939,1278002;2056757,1237955;2120908,1214450;2122436,1215321;2121671,1251885;2122436,1277132;2120144,1323272;2117853,1349389;2110980,1387694;2108689,1419906;2097233,1479105;2086542,1530468;2067450,1540045;2068977,1534822;2072032,1498258;2083487,1459952;2092651,1453859;2092651,1453858;2102580,1387694;2107925,1356354;2112507,1324143;2116326,1293672;2117853,1264944;2118617,1240568;2120144,1227509;2120908,1214450;107559,810795;107939,811011;107975,810890;153635,686012;136834,721705;123087,734765;123054,735598;121725,768926;121763,768846;123087,735635;136834,722576;153635,686883;154207,687318;154494,686665;162799,610272;152107,618978;136070,657283;139739,660629;139858,660041;136834,657283;152871,618978;162338,611269;221603,560650;220639,561530;216544,579476;213966,588508;143707,734765;133778,770458;124614,807022;104758,883632;91775,935867;85666,975043;82611,995066;80320,1015089;73447,1069065;71155,1102147;74974,1136970;76764,1117995;76502,1111723;79556,1075159;86429,1021183;91880,1013726;99796,953337;99412,942831;106957,918176;111446,897474;110104,901044;105522,899303;94066,936738;94830,957632;89484,997678;88721,1004643;81084,1015089;83374,995066;86429,975043;92539,935867;105522,883632;125378,807022;134542,770458;144470,734765;214730,588508;221603,560650;235351,473592;235350,473592;239168,477075;239168,477074;372962,349646;372815,349780;372370,350353;366132,357805;364555,360421;363525,361748;359068,369123;312483,431805;299500,449216;286518,467498;229134,539799;287281,466628;300263,448345;313246,430934;359831,368252;364555,360421;372370,350353;392348,289615;385757,292232;380855,294307;379688,295994;371287,304700;349904,320370;335394,338653;321647,356934;312483,366511;312171,366067;303510,377938;288808,398723;265134,428322;268952,433545;269025,433472;265897,429193;289572,399593;313246,366511;322411,356935;336157,338653;350667,320371;372050,304701;380451,295995;389616,292078;392509,291054;1498498,132327;1537446,152350;1554247,168020;1516827,147127;1498498,132327;1371725,68775;1402273,76610;1445039,100986;1371725,68775;911983,63008;895945,65293;861578,70516;827976,79222;813466,84445;796665,89669;759900,97902;753134,100987;706549,119268;660727,140162;628652,156703;607269,166279;554573,194138;529372,212420;504934,230702;465985,263783;429328,296865;394244,331754;397253,336042;404699,330219;411036,324834;433910,302089;470567,269007;509515,235925;533953,217643;559156,199361;611850,171503;632470,159315;664545,142773;710367,121879;756952,103598;776521,99216;785974,95534;914640,63891;1185097,44290;1201421,46140;1223568,54846;1206767,52234;1171637,44399;1185097,44290;1273972,37434;1305283,40045;1343468,57457;1296119,47881;1273972,37434;1018517,37217;930310,42658;869215,52234;840195,60939;814992,71386;779862,76610;646980,134939;598868,159315;584357,165408;571375,173244;546936,188043;508752,210678;479732,236795;395725,311665;378170,329067;360995,346944;361359,347359;229240,524085;202511,565872;190291,591119;178072,614624;155162,663377;130240,708144;129960,709517;121559,735635;115450,747823;113922,749564;107145,775246;105522,790481;103995,812245;93303,847939;83374,883632;72683,935867;66573,983749;62755,1031630;68101,998548;68596,995818;69628,982878;75738,934997;77651,935724;77817,934915;75738,934126;86430,881891;96358,846197;107000,810668;106286,810504;107813,788740;116214,747823;122323,735635;122528,734999;130724,709517;155926,664248;178836,615495;191056,591990;203275,566743;230004,524956;362123,348230;397253,311666;481259,236796;510279,210679;548464,188044;572902,173244;585885,165409;600395,159315;648508,134939;781391,76611;816521,71387;841722,60940;870742,52234;931838,42658;1020045,37543;1090942,40255;1125816,0;1161709,2611;1198366,6965;1222804,13929;1238842,22635;1258698,18282;1288482,26117;1306811,32211;1306047,33082;1305283,39175;1273972,36564;1263281,33082;1252589,30470;1231969,25246;1211349,20023;1189966,16540;1166292,16540;1147199,16540;1117416,16540;1116016,16031;1102905,23505;1107487,32211;1153309,42658;1132918,43063;1133262,43094;1154836,42658;1173165,45270;1208295,53105;1225096,55717;1253353,62681;1282373,69646;1310629,77481;1338887,87057;1352633,91410;1366379,96633;1366557,96818;1376415,98756;1400303,108875;1403640,114639;1404564,114916;1425948,124492;1444276,133197;1462605,142774;1476351,151480;1485516,156703;1495443,162797;1529046,184562;1571813,215902;1593960,233314;1594601,233836;1605919,241674;2036902,1165698;2036579,1172984;2045302,1174404;2053702,1181369;2057521,1204874;2072031,1232732;2078141,1233365;2078141,1226638;2084350,1206979;2084250,1203133;2090360,1179627;2098761,1179627;2111743,1170052;2113270,1208357;2109452,1226638;2104870,1244050;2102579,1272779;2101815,1287579;2100288,1302379;2097031,1304854;2097233,1305860;2100353,1303489;2101815,1289320;2102579,1274520;2104870,1245791;2109452,1228380;2113270,1210098;2119380,1215321;2118617,1228380;2117089,1241439;2116325,1265815;2114798,1294543;2110980,1325014;2106398,1357225;2101051,1388565;2091124,1454729;2081959,1460823;2070504,1499129;2067449,1535693;2065921,1540916;2052939,1580963;2049120,1584445;2033083,1627103;2049884,1584445;2053702,1580963;2029264,1660184;2016282,1668020;2013589,1674159;2013991,1674984;2017046,1668019;2030028,1660184;2020864,1689784;2004063,1724607;1995663,1742018;1986498,1759430;1979625,1772488;1969697,1797735;1959005,1822111;1942204,1848228;1925403,1872604;1926103,1870961;1907073,1900463;1865834,1951827;1857714,1966067;1865834,1952697;1907073,1901333;1875762,1955308;1859629,1974570;1846677,1985424;1845978,1986650;1837881,1993751;1837578,1996226;1801684,2038013;1763499,2078060;1761733,2079520;1748989,2098083;1718442,2124200;1689890,2148610;1689788,2148751;1718442,2125071;1748989,2098954;1723787,2127682;1703263,2142917;1689065,2149753;1688657,2150318;1673383,2161635;1667627,2164676;1653146,2178068;1639017,2189493;1617634,2205164;1610761,2206035;1603121,2209905;1601934,2210933;1611525,2206905;1618398,2206035;1590905,2229540;1573340,2239988;1555775,2249563;1543369,2251685;1541265,2253046;1483224,2281774;1480265,2282541;1462605,2295703;1472532,2299186;1435875,2317468;1438930,2305280;1426711,2310504;1415256,2314856;1391581,2323562;1388418,2319234;1377070,2321821;1363324,2325303;1335068,2333139;1334136,2333632;1361033,2326173;1374780,2322691;1386235,2320080;1390817,2324432;1414492,2315726;1425947,2311374;1438166,2306150;1435111,2318338;1403036,2335750;1401464,2335248;1379362,2345326;1361033,2351420;1333540,2359255;1322181,2358167;1298421,2363437;1297646,2365349;1234260,2379279;1219750,2374925;1207531,2374925;1186147,2382761;1167055,2384502;1147962,2385372;1145888,2384359;1128489,2387876;1107487,2383631;1108251,2382761;1112069,2376666;1094505,2374055;1102905,2368832;1128107,2367961;1152545,2367091;1187675,2367961;1212113,2365349;1257934,2354031;1288482,2346197;1311393,2345326;1312987,2344482;1290773,2345327;1260226,2353161;1214404,2364479;1189966,2367091;1154836,2366220;1130398,2367091;1105196,2367962;1105960,2364479;1111305,2355773;1346523,2311374;1506135,2242599;1548138,2217352;1571813,2203423;1596251,2188623;1642072,2157283;1678730,2125071;1747462,2064131;1766554,2046719;1784882,2028438;1812375,1999708;1823831,1977944;1840286,1960749;1840418,1959669;1824595,1976203;1813139,1997967;1785647,2026696;1767318,2044978;1748226,2062390;1679494,2123330;1642836,2155541;1597015,2186882;1572577,2201681;1548902,2215611;1506899,2240858;1347287,2309633;1112069,2354032;1094505,2354032;1092213,2347068;1073885,2346197;1057083,2354032;1008207,2354902;972314,2353161;954749,2351420;937184,2347938;947764,2335073;945584,2335750;906162,2327428;904345,2327915;828740,2312245;798955,2305280;772990,2300057;741679,2283515;702730,2266975;662255,2248692;669127,2242599;697384,2248692;709603,2260880;751606,2274810;834849,2299186;855468,2303539;877616,2307891;902054,2313986;928985,2320624;931074,2320080;956276,2324433;957039,2322692;993696,2324433;999806,2325303;1056319,2325303;1097559,2327044;1146435,2322692;1152545,2322692;1154836,2329656;1202948,2322692;1235023,2313986;1253352,2310504;1264808,2308762;1290009,2301798;1310629,2296574;1331249,2290480;1369071,2283018;1374016,2280904;1334304,2288739;1313684,2294833;1293065,2300057;1267863,2307021;1256408,2308762;1238079,2312245;1188439,2317468;1154836,2320951;1148727,2320951;1099850,2325303;1058611,2323562;1002098,2323562;995988,2322692;972314,2311374;959331,2320951;959298,2321025;970022,2313115;993697,2324432;957040,2322691;957329,2322478;933365,2318338;905109,2311374;880671,2305280;858523,2300927;837904,2296574;754661,2272198;712658,2258269;700439,2246081;672182,2239987;630179,2215611;617960,2216482;574429,2191235;566793,2175564;568320,2174694;595050,2191235;621778,2207776;629415,2202552;598104,2179046;572139,2165988;536245,2142482;505697,2119847;457585,2096342;439256,2078931;443074,2077190;461403,2083283;423218,2038013;401835,2017991;381979,1997967;356777,1974462;320120,1928321;317605,1919360;310192,1910910;284990,1879569;281935,1863899;272007,1848228;270824,1846114;259024,1836910;236113,1799476;223131,1764653;221603,1764653;204039,1726348;187237,1688043;169672,1643644;153635,1598374;169672,1628844;185710,1667149;191056,1688043;193264,1691736;190546,1675619;183453,1660947;171909,1631353;158216,1605338;141415,1553103;127022,1499562;122294,1483948;101708,1390275;92604,1322274;92539,1324143;93303,1338072;97121,1370284;101703,1403365;94066,1374636;88721,1338072;82611,1338072;78792,1304990;73447,1284096;68865,1264074;55881,1248403;52063,1248403;48245,1226638;46717,1198780;49772,1159605;51299,1145676;53900,1136122;52636,1114335;54354,1082123;57409,1075595;57409,1071676;51299,1084735;45954,1076030;36025,1060359;34212,1047954;33735,1049041;30680,1083864;28389,1118687;26098,1145676;26098,1201391;26861,1230121;28389,1258849;21516,1285837;19988,1285837;15406,1233603;15406,1179627;19224,1137840;26095,1145671;19988,1136970;18461,1105629;19988,1057747;20752,1044689;23043,1022924;32207,983749;36774,957724;35262,951537;29916,986360;20752,1025536;18461,1047300;17697,1060359;16169,1108240;17697,1139581;13879,1181369;13879,1235344;18461,1287579;19988,1287579;29916,1337202;35262,1378118;46717,1419906;64760,1509766;66334,1526987;69629,1526987;86430,1573127;92540,1596633;81084,1576609;68865,1545269;68101,1553974;61457,1530496;56646,1531339;51299,1511317;32971,1463435;21516,1420777;20752,1385083;15406,1343295;11587,1301508;3187,1271038;8533,1109111;13879,1067324;9297,1044689;18461,982008;20752,967207;26861,916714;42899,880150;39080,929773;42897,921268;45190,900935;45954,878409;52827,849679;63518,806151;76502,761752;77474,760504;83375,725188;91775,699941;101704,679047;121560,635518;137597,596343;160508,545849;177309,524085;191056,493615;202511,474462;214730,467498;217785,462274;230004,434416;253678,403075;254323,416175;252596,421680;277352,392628;289572,374347;305609,356935;306991,358686;306374,357805;326230,335171;346086,314277;367469,288160;397253,262912;429328,235925;448505,220673;461403,207196;484314,191525;508752,176726;511987,174830;520303,165518;533954,154091;548942,145385;559544,142603;561446,141032;769171,45269;776877,43359;798191,34822;812892,31449;820558,31374;823393,30470;997515,4352;1046964,4135;1099850,5223;1100835,6064;1126580,2611;1150254,6964;1173929,12187;1186143,15352;1173165,11317;1149490,6094;1125816,1741;11258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reeform: Shape 18" o:spid="_x0000_s1035" alt="&quot;&quot;" style="position:absolute;left:57900;top:-3298;width:14485;height:17654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787511,1755950;780742,1760452;781147,1760667;843799,1710245;821911,1716682;789080,1721831;787517,1716682;810446,1714107;843799,1710245;900732,1703507;899395,1703973;900080,1703809;492297,1693831;515487,1701234;525388,1701877;553008,1718613;565515,1721831;566297,1722154;569163,1718613;580107,1722475;591051,1725693;612614,1731888;612938,1731487;637952,1736636;649938,1739211;661924,1740498;686417,1741786;719769,1741142;721217,1741142;724460,1738889;731755,1735992;739182,1735831;744263,1736636;745630,1741142;757291,1741142;753643,1747578;751558,1750797;744783,1754659;732276,1754659;716122,1753372;681206,1752085;655149,1749510;632220,1745648;609290,1741142;574375,1734705;547276,1723763;547589,1723482;531642,1717326;517571,1709602;501416,1703165;484740,1696084;492297,1693831;799060,1680031;791098,1681532;736033,1684967;754164,1687716;758854,1686429;791164,1681924;796481,1680646;848534,1670705;821490,1675803;830770,1676130;844124,1673073;947254,1669216;862433,1697116;905357,1685303;403444,1656177;463374,1687716;484740,1696084;500895,1703165;517050,1709601;531121,1717325;527994,1720544;519656,1718613;489952,1705096;475360,1698015;460768,1690291;441486,1681924;424810,1672912;411782,1664544;403444,1656177;427938,1640085;456599,1658108;452952,1660683;419599,1640728;427938,1640085;322148,1596315;357585,1620775;364881,1631074;348204,1620131;335697,1610476;322148,1596315;384288,1579798;384293,1579982;386053,1582612;386247,1581510;1145340,1537546;1143447,1537740;1112180,1565419;1081433,1586016;1059545,1602108;1047560,1608545;1035053,1614981;1019940,1624637;1008475,1633004;991799,1641372;974602,1649096;969911,1654889;962615,1658108;944376,1661970;920925,1670981;899559,1679349;876108,1687717;846925,1696728;805756,1705096;804714,1707027;784919,1713140;785432,1713464;807414,1706676;807840,1705096;849010,1696728;878193,1687717;901644,1679349;923010,1670981;946461,1661970;964700,1658108;952353,1667259;952714,1667119;965743,1657464;973039,1654246;973524,1654080;976686,1649740;993884,1642016;1010560,1633648;1022025,1625280;1037137,1615625;1049644,1609189;1058221,1604583;1062673,1600820;1084560,1584729;1115306,1564131;251707,1528644;253685,1530741;254360,1531166;1148837,1511841;1148659,1511993;1148659,1512177;1149487,1512323;1149701,1511993;1160096,1502233;1157019,1504858;1156475,1505556;1158585,1503889;209156,1469811;228837,1498432;213232,1475303;1196994,1469792;1196947,1469813;1196603,1472729;1188265,1484316;1178363,1497832;1178960,1497662;1188265,1484959;1196603,1473373;1196994,1469792;260092,1455298;261124,1456849;261176,1456637;183007,1440545;196556,1451488;197222,1452455;203396,1454143;217401,1470154;236683,1489464;245021,1503625;249711,1510706;269514,1531304;263782,1537096;245339,1511786;244500,1511993;244500,1511993;261953,1535945;263782,1537096;269514,1531304;319021,1579579;309120,1583441;312768,1586660;298176,1587303;288796,1579579;279937,1571211;258049,1548682;237725,1526154;218964,1503625;210106,1492683;201767,1481097;204894,1475947;215317,1487534;226782,1498476;240852,1517143;242048,1518410;226782,1498476;215838,1487534;205415,1475947;193950,1458568;183007,1440545;1331054,1338201;1330790,1338341;1325097,1355214;1325583,1257561;1311772,1282201;1304997,1297649;1298223,1311810;1282068,1338201;1267998,1364591;1255490,1385833;1254447,1386620;1253594,1388182;1254969,1387120;1267476,1365879;1281547,1339488;1297702,1313098;1304477,1298937;1311251,1283489;1325322,1258385;1367207,1255327;1362843,1267397;1353463,1290569;1362843,1267397;1367207,1255327;1379519,1248730;1372744,1273833;1360759,1300868;1348772,1328546;1337829,1345925;1345125,1327902;1351378,1309879;1356068,1300224;1362322,1287351;1368054,1274477;1379519,1248730;1345788,1193555;1333138,1221052;1332906,1221713;1345646,1194018;1352725,1131276;1337522,1182582;1305541,1263326;1300858,1272470;1300828,1272546;1289884,1295718;1278941,1320822;1266434,1340132;1256011,1362017;1194518,1447626;1174194,1468867;1172244,1470698;1171402,1471750;1162904,1480308;1155955,1490108;1130419,1513925;1126418,1517046;1115550,1527990;1113980,1529248;1111658,1531948;1091335,1548683;1071010,1564131;1068684,1565588;1054923,1576628;1050656,1579286;1046517,1582798;1032447,1592453;1019301,1598821;989999,1617076;921256,1648744;873352,1663958;912066,1654889;919362,1652958;942812,1642659;957404,1636866;980855,1622061;1007432,1610475;1024460,1602227;1031926,1596958;1038700,1594384;1048081,1587947;1050545,1585831;1056940,1578292;1071010,1567993;1087018,1558301;1092898,1553832;1113222,1537096;1122081,1526797;1131983,1519073;1157518,1495258;1175757,1474016;1196081,1452775;1257574,1367166;1266037,1349396;1266434,1347856;1279983,1322109;1284152,1314385;1289696,1304888;1291448,1300868;1302392,1277695;1323758,1222983;1344603,1164409;1350727,1140592;1409744,1074294;1408181,1075581;1408181,1075581;1414667,1036146;1414479,1037284;1415998,1039535;1420688,1045972;1423815,1043398;1423894,1042904;1421730,1044685;1416519,1038891;1410022,963026;1409658,963051;1408998,963097;1409223,966156;1408702,982249;1406618,991903;1394111,1016363;1390984,1037605;1387857,1044685;1382646,1075581;1376913,1100041;1370660,1123857;1367012,1142524;1362843,1161834;1366168,1155446;1369097,1141880;1371702,1122569;1377956,1098754;1383688,1074294;1388900,1043398;1392026,1036317;1395153,1015076;1407660,990616;1399322,1040179;1393069,1081374;1378998,1134155;1376214,1139504;1375024,1147512;1371181,1161190;1356590,1200454;1349815,1221052;1345646,1231995;1340434,1243581;1326364,1274477;1311251,1304730;1291970,1345282;1270603,1385190;1256533,1407718;1241420,1429603;1236208,1438614;1230476,1447626;1221617,1456637;1207128,1476452;1207546,1478522;1192434,1497832;1176278,1511993;1163250,1524867;1150908,1536007;1152828,1535810;1166377,1523579;1179406,1510706;1195560,1496545;1210673,1477235;1210152,1474660;1224744,1454706;1233603,1445695;1239335,1436684;1244546,1427672;1259660,1405787;1273730,1383258;1295096,1343350;1314378,1302799;1329491,1272546;1343561,1241650;1348772,1230063;1352941,1219121;1359716,1198524;1374308,1159259;1380040,1132869;1394111,1080087;1400364,1038892;1408702,989329;1410582,980623;1409223,980317;1409744,964226;1421209,949421;1415140,980652;1415141,980652;1421210,949422;1425899,942984;1422773,951352;1422773,951352;1422056,968892;1421730,985467;1416519,1005273;1416519,1007536;1422773,985467;1423815,951352;1426245,944850;1403491,915306;1400075,925276;1398801,939766;1397157,932997;1396555,933952;1398280,941053;1397238,951352;1399322,959720;1400938,959609;1399843,955214;1400885,944915;1403491,915306;1447266,897927;1448308,898570;1447787,925605;1448308,944272;1446745,978386;1445181,997696;1440491,1026018;1438928,1049834;1431111,1093604;1423815,1131581;1410787,1138661;1411829,1134799;1413914,1107765;1421730,1079443;1427984,1074938;1427984,1074937;1434759,1026018;1438407,1002846;1441533,979030;1444139,956501;1445181,935260;1445702,917237;1446745,907582;1447266,897927;73396,599476;73656,599637;73680,599547;104837,507216;93373,533607;83992,543262;83970,543878;83063,568520;83088,568461;83992,543905;93373,534250;104837,507860;105228,508181;105423,507699;111090,451216;103795,457653;92851,485975;95355,488449;95436,488014;93373,485975;104316,457653;110776,451953;151218,414527;150560,415178;147765,428447;146006,435125;98063,543262;91288,569652;85034,596687;71485,653330;62626,691951;58457,720916;56372,735721;54809,750526;50119,790433;48555,814893;51161,840640;52382,826611;52203,821973;54288,794939;58978,755031;62697,749517;68099,704868;67837,697100;72985,678870;76049,663564;75133,666204;72006,664916;64189,692595;64710,708043;61062,737652;60541,742801;55330,750526;56893,735721;58978,720916;63147,691951;72006,653330;85555,596687;91809,569652;98583,543262;146527,435125;151218,414527;160599,350159;160598,350159;163203,352734;163203,352733;254502,258518;254402,258616;254098,259040;249841,264550;248765,266484;248062,267465;245021,272918;213232,319263;204373,332137;195514,345653;156356,399111;196035,345010;204894,331493;213753,318619;245542,272274;248765,266484;254098,259040;267731,214132;263233,216067;259888,217601;259092,218849;253359,225286;238767,236872;228866,250389;219486,263906;213232,270987;213020,270659;207109,279436;197077,294803;180922,316688;183528,320550;183577,320496;181443,317332;197598,295447;213753,270987;220007,263907;229387,250389;239288,236873;253880,225286;259613,218850;265866,215953;267840,215196;1022546,97839;1049123,112643;1060588,124229;1035053,108781;1022546,97839;936038,50850;956883,56643;986066,74666;936038,50850;622319,46586;611375,48275;587924,52137;564994,58574;555093,62436;543628,66298;518541,72386;513924,74666;482135,88183;450867,103631;428980,115862;414388,122942;378430,143539;361233,157057;344557,170574;317979,195033;292965,219493;269025,245289;271077,248459;276158,244154;280483,240172;296092,223355;321106,198895;347683,174436;364359,160918;381557,147401;417514,126804;431585,117792;453473,105562;484740,90114;516529,76597;529882,73357;536333,70635;624132,47239;808687,32747;819826,34114;834939,40551;823474,38621;799502,32827;808687,32747;869334,27678;890700,29608;916756,42482;884446,35402;869334,27678;695016,27517;634825,31540;593135,38620;573332,45057;556135,52781;532163,56643;441486,99769;408655,117792;398754,122298;389895,128091;373219,139033;347162,155769;327359,175079;270035,230435;258055,243302;246336,256519;246584,256826;156429,387492;138189,418388;129851,437055;121513,454434;105879,490480;88873,523579;88682,524595;82950,543905;78780,552917;77738,554204;73113,573193;72006,584457;70964,600549;63668,626940;56893,653330;49597,691951;45428,727353;42823,762755;46470,738295;46809,736277;47513,726709;51682,691307;52987,691845;53100,691247;51682,690663;58978,652043;65753,625652;73015,599382;72527,599261;73570,583170;79302,552917;83471,543905;83611,543435;89204,524595;106401,491124;122034,455078;130373,437699;138711,419032;156950,388136;247105,257470;271077,230436;328402,175080;348204,155769;374261,139034;390937,128091;399797,122298;409698,117792;442529,99769;533206,56643;557178,52781;574375,45057;594177,38621;635868,31540;696058,27758;744438,29763;768235,0;792727,1931;817742,5149;834418,10299;845362,16736;858911,13517;879235,19310;891742,23816;891221,24460;890700,28965;869334,27034;862038,24460;854742,22528;840671,18666;826601,14804;812009,12229;795855,12229;782826,12229;762502,12229;761548,11853;752601,17379;755727,23816;786995,31540;773081,31840;773316,31862;788037,31540;800545,33471;824516,39264;835981,41195;855263,46345;875066,51494;894348,57287;913630,64368;923010,67586;932390,71448;932511,71584;939238,73017;955540,80499;957817,84760;958447,84965;973039,92045;985546,98482;998053,105563;1007433,112000;1013687,115862;1020461,120367;1043391,136459;1072574,159632;1087687,172505;1088124,172891;1095848,178686;1389942,861881;1389721,867268;1395674,868318;1401406,873467;1404012,890846;1413913,911444;1418083,911912;1418083,906938;1422319,892403;1422251,889559;1426420,872180;1432153,872180;1441012,865100;1442054,893421;1439449,906938;1436322,919812;1434758,941053;1434237,951996;1433195,962938;1430973,964768;1431111,965512;1433240,963760;1434237,953283;1434758,942341;1436322,921099;1439449,908226;1442054,894709;1446223,898571;1445702,908226;1444660,917881;1444139,935904;1443096,957145;1440491,979674;1437364,1003490;1433716,1026662;1426942,1075581;1420688,1080087;1412871,1108409;1410786,1135443;1409744,1139306;1400885,1168915;1398279,1171489;1387336,1203029;1398801,1171489;1401406,1168915;1384730,1227489;1375871,1233282;1374034,1237821;1374308,1238431;1376392,1233281;1385251,1227489;1378998,1249374;1367533,1275121;1361801,1287994;1355547,1300868;1350857,1310522;1344082,1329189;1336787,1347212;1325322,1366523;1313857,1384546;1314335,1383330;1301349,1405143;1273208,1443120;1267668,1453649;1273208,1443764;1301349,1405786;1279983,1445694;1268974,1459936;1260136,1467960;1259659,1468867;1254134,1474117;1253927,1475947;1229433,1506844;1203377,1536453;1202172,1537533;1193476,1551257;1172631,1570567;1153148,1588615;1153078,1588720;1172631,1571211;1193476,1551901;1176278,1573142;1162273,1584407;1152585,1589461;1152306,1589878;1141884,1598246;1137956,1600494;1128075,1610396;1118433,1618843;1103842,1630430;1099152,1631074;1093938,1633935;1093128,1634695;1099673,1631717;1104363,1631074;1085602,1648452;1073616,1656177;1061630,1663257;1053164,1664826;1051729,1665832;1012123,1687073;1010104,1687640;998053,1697372;1004827,1699946;979813,1713464;981897,1704453;973559,1708315;965743,1711533;949587,1717969;947429,1714770;939686,1716682;930305,1719257;911024,1725050;910388,1725415;928742,1719900;938123,1717325;945939,1715395;949066,1718613;965221,1712176;973038,1708958;981376,1705096;979292,1714107;957404,1726981;956331,1726610;941249,1734061;928742,1738567;909982,1744360;902230,1743556;886017,1747452;885488,1748866;842235,1759165;832333,1755946;823995,1755946;809403,1761739;796375,1763027;783347,1763670;781932,1762921;770059,1765521;755727,1762383;756249,1761739;758854,1757233;746869,1755303;752601,1751441;769798,1750796;786474,1750153;810446,1750796;827122,1748866;858390,1740498;879235,1734705;894869,1734061;895956,1733437;880798,1734062;859953,1739854;828685,1748222;812009,1750153;788037,1749510;771361,1750153;754164,1750797;754685,1748222;758333,1741786;918841,1708958;1027757,1658108;1056419,1639441;1072574,1629142;1089250,1618200;1120518,1595028;1145532,1571211;1192434,1526154;1205462,1513281;1217969,1499764;1236729,1478522;1244546,1462431;1255775,1449717;1255865,1448918;1245068,1461143;1237251,1477235;1218490,1498476;1205983,1511993;1192955,1524867;1146053,1569924;1121039,1593740;1089771,1616913;1073095,1627855;1056940,1638154;1028278,1656821;919362,1707671;758854,1740498;746869,1740498;745305,1735349;732798,1734705;721333,1740498;687981,1741142;663488,1739854;651502,1738567;639516,1735992;646736,1726480;645248,1726981;618347,1720828;617107,1721188;565516,1709602;545191,1704453;527473,1700590;506107,1688360;479529,1676131;451909,1662613;456599,1658108;475881,1662613;484219,1671625;512881,1681924;569685,1699946;583755,1703165;598868,1706383;615544,1710889;633921,1715797;635346,1715395;652544,1718613;653065,1717326;678079,1718613;682248,1719257;720812,1719257;748952,1720544;782305,1717326;786474,1717326;788037,1722475;820868,1717326;842756,1710889;855263,1708315;863080,1707027;880277,1701878;894348,1698016;908418,1693510;934227,1687993;937602,1686430;910503,1692222;896432,1696728;882362,1700590;865165,1705740;857348,1707027;844841,1709602;810967,1713464;788037,1716039;783868,1716039;750516,1719257;722375,1717969;683812,1717969;679643,1717326;663488,1708958;654628,1716039;654606,1716094;661924,1710245;678079,1718613;653065,1717325;653262,1717168;636910,1714107;617628,1708958;600952,1704453;585839,1701234;571769,1698016;514966,1679993;486304,1669694;477966,1660683;458684,1656177;430022,1638154;421684,1638798;391979,1620131;386768,1608545;387810,1607901;406050,1620131;424289,1632361;429501,1628499;408135,1611119;390416,1601464;365923,1584085;345078,1567349;312247,1549970;299740,1537097;302345,1535810;314852,1540315;288796,1506844;274204,1492040;260655,1477235;243458,1459856;218444,1425741;216727,1419115;211669,1412867;194472,1389695;192387,1378109;185612,1366523;184805,1364960;176753,1358154;161119,1330477;152260,1304730;151218,1304730;139232,1276408;127767,1248086;115781,1215259;104837,1181788;115781,1204316;126725,1232638;130373,1248086;131880,1250817;130025,1238901;125185,1228052;117307,1206172;107964,1186937;96499,1148316;86678,1108729;83451,1097185;69403,1027926;63191,977648;63147,979030;63668,989329;66273,1013145;69400,1037605;64189,1016363;60541,989329;56372,989329;53766,964869;50119,949421;46992,934617;38132,923031;35527,923031;32921,906938;31879,886341;33963,857376;35006,847077;36780,840013;35918,823905;37090,800088;39175,795261;39175,792364;35006,802020;31358,795583;24583,783997;23345,774824;23020,775629;20935,801376;19372,827123;17809,847077;17809,888271;18330,909513;19372,930754;14682,950708;13640,950708;10513,912088;10513,872180;13118,841283;17806,847073;13640,840640;12597,817468;13640,782065;14160,772411;15724,756318;21978,727353;25094,708111;24062,703537;20414,729284;14160,758250;12597,774341;12076,783997;11034,819398;12076,842571;9471,873467;9471,913375;12597,951996;13640,951996;20414,988685;24062,1018938;31879,1049834;44191,1116274;45265,1129007;47513,1129007;58978,1163121;63147,1180501;55330,1165696;46992,1142524;46471,1148960;41937,1131601;38654,1132225;35006,1117421;22499,1082018;14682,1050478;14160,1024087;10513,993191;7907,962294;2175,939766;5822,820042;9471,789146;6344,772411;12597,726066;14160,715123;18330,677790;29274,650756;26668,687445;29272,681157;30837,666123;31358,649468;36048,628227;43344,596043;52203,563216;52867,562293;56894,536181;62626,517514;69401,502066;82950,469882;93894,440917;109527,403584;120992,387492;130373,364964;138190,350803;146528,345653;148612,341791;156950,321194;173105,298021;173545,307707;172367,311777;189260,290297;197598,276780;208542,263907;209485,265201;209063,264550;222613,247815;236162,232366;250754,213056;271077,194389;292965,174436;306051,163159;314852,153194;330486,141608;347162,130666;349370,129264;355045,122379;364360,113930;374587,107493;381822,105436;383120,104275;524867,33470;530126,32058;544670,25746;554702,23252;559933,23197;561867,22528;680685,3218;714428,3057;750516,3861;751188,4484;768756,1931;784911,5149;801066,9011;809401,11351;800545,8367;784389,4505;768235,1287;76823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w10:wrap anchorx="page" anchory="page"/>
              </v:group>
            </w:pict>
          </mc:Fallback>
        </mc:AlternateContent>
      </w:r>
    </w:p>
    <w:p w14:paraId="2C43E4BA" w14:textId="275C9F4C" w:rsidR="00D45945" w:rsidRDefault="000C46D7" w:rsidP="000C46D7">
      <w:pPr>
        <w:pStyle w:val="ContactInfo"/>
      </w:pPr>
      <w:r>
        <w:t>Nikhil Gangadharappa</w:t>
      </w:r>
    </w:p>
    <w:p w14:paraId="2519710C" w14:textId="1B7A136D" w:rsidR="000C46D7" w:rsidRDefault="000C46D7" w:rsidP="000C46D7">
      <w:pPr>
        <w:pStyle w:val="ContactInfo"/>
      </w:pPr>
      <w:r>
        <w:t xml:space="preserve">Flat #101, Al Ahalia, Kuwait Street, </w:t>
      </w:r>
    </w:p>
    <w:p w14:paraId="33381FA7" w14:textId="27C804A7" w:rsidR="000C46D7" w:rsidRDefault="000C46D7" w:rsidP="000C46D7">
      <w:pPr>
        <w:pStyle w:val="ContactInfo"/>
      </w:pPr>
      <w:r>
        <w:t>R</w:t>
      </w:r>
      <w:r w:rsidR="00903E17">
        <w:t>oad</w:t>
      </w:r>
      <w:r>
        <w:t xml:space="preserve"> 10D, Al Karama, Dubai</w:t>
      </w:r>
    </w:p>
    <w:p w14:paraId="7388ECED" w14:textId="36B53D3A" w:rsidR="000C46D7" w:rsidRDefault="000C46D7" w:rsidP="000C46D7">
      <w:pPr>
        <w:pStyle w:val="ContactInfo"/>
      </w:pPr>
      <w:r>
        <w:t xml:space="preserve">Ph: +971 </w:t>
      </w:r>
      <w:r w:rsidR="00E7346B">
        <w:t>502103669 (UAE)</w:t>
      </w:r>
    </w:p>
    <w:p w14:paraId="5778B92C" w14:textId="66459415" w:rsidR="00E7346B" w:rsidRDefault="00E7346B" w:rsidP="000C46D7">
      <w:pPr>
        <w:pStyle w:val="ContactInfo"/>
      </w:pPr>
      <w:r>
        <w:t xml:space="preserve">     : +91 7975146557 (INDIA)</w:t>
      </w:r>
    </w:p>
    <w:p w14:paraId="0526114E" w14:textId="74F78C63" w:rsidR="000C46D7" w:rsidRDefault="000C46D7" w:rsidP="000C46D7">
      <w:pPr>
        <w:pStyle w:val="ContactInfo"/>
      </w:pPr>
      <w:r>
        <w:t>Email: Nikhil</w:t>
      </w:r>
      <w:r w:rsidR="00903E17">
        <w:t>g</w:t>
      </w:r>
      <w:r>
        <w:t xml:space="preserve">rao1@gmail.com </w:t>
      </w:r>
    </w:p>
    <w:p w14:paraId="22F0844C" w14:textId="5C7AA602" w:rsidR="007636B8" w:rsidRDefault="007636B8" w:rsidP="000C46D7">
      <w:pPr>
        <w:pStyle w:val="ContactInfo"/>
      </w:pPr>
    </w:p>
    <w:p w14:paraId="09934FA5" w14:textId="77777777" w:rsidR="00DB06AC" w:rsidRDefault="00917258" w:rsidP="00DB06AC">
      <w:pPr>
        <w:pStyle w:val="ContactInfo"/>
      </w:pPr>
      <w:r>
        <w:t>Date:</w:t>
      </w:r>
      <w:r w:rsidR="007636B8">
        <w:t xml:space="preserve"> 05/30/2022</w:t>
      </w:r>
    </w:p>
    <w:p w14:paraId="3F971B3F" w14:textId="77777777" w:rsidR="00DB06AC" w:rsidRDefault="00DB06AC" w:rsidP="00DB06AC">
      <w:pPr>
        <w:pStyle w:val="ContactInfo"/>
      </w:pPr>
    </w:p>
    <w:p w14:paraId="60120768" w14:textId="7363328C" w:rsidR="003E24DF" w:rsidRPr="00C539B0" w:rsidRDefault="003E24DF" w:rsidP="00DB06AC">
      <w:pPr>
        <w:pStyle w:val="ContactInfo"/>
      </w:pPr>
      <w:r w:rsidRPr="00C539B0">
        <w:t xml:space="preserve">Dear </w:t>
      </w:r>
      <w:r w:rsidR="00E7346B">
        <w:t>Hiring Manager</w:t>
      </w:r>
      <w:r w:rsidRPr="00C539B0">
        <w:t>,</w:t>
      </w:r>
    </w:p>
    <w:p w14:paraId="38F5BA58" w14:textId="181119C1" w:rsidR="002234E2" w:rsidRDefault="007636B8" w:rsidP="00E7346B">
      <w:r>
        <w:tab/>
        <w:t>Since as far as I can remember</w:t>
      </w:r>
      <w:r w:rsidR="00CD5417">
        <w:t>,</w:t>
      </w:r>
      <w:r>
        <w:t xml:space="preserve"> knowledge and challenges have always peaked my interest, </w:t>
      </w:r>
      <w:r w:rsidR="002234E2">
        <w:t xml:space="preserve">I have always explored, </w:t>
      </w:r>
      <w:r w:rsidR="002234E2" w:rsidRPr="002234E2">
        <w:t>learnt</w:t>
      </w:r>
      <w:r w:rsidR="002234E2">
        <w:t xml:space="preserve">, applied and succeed in my endeavors. My education and work experience are a perfect example of how open and dedicated I’m to new opportunity, fields and experiences. I love working with the pioneers who strive hard to make a change in the world and when I saw this opening for “Business Analyst @Tesla”, I just knew this </w:t>
      </w:r>
      <w:r w:rsidR="00697D8F">
        <w:t xml:space="preserve">is </w:t>
      </w:r>
      <w:r w:rsidR="002234E2">
        <w:t>my calling.</w:t>
      </w:r>
    </w:p>
    <w:p w14:paraId="329ADE06" w14:textId="1C0FC917" w:rsidR="007636B8" w:rsidRDefault="002234E2" w:rsidP="00CD5417">
      <w:pPr>
        <w:ind w:firstLine="720"/>
      </w:pPr>
      <w:r>
        <w:t>With a</w:t>
      </w:r>
      <w:r w:rsidR="00A576A1">
        <w:t>n</w:t>
      </w:r>
      <w:r>
        <w:t xml:space="preserve"> under graduation in Aeronautical Engineering, </w:t>
      </w:r>
      <w:r w:rsidR="00AF5B5F">
        <w:t>master’s in data science</w:t>
      </w:r>
      <w:r w:rsidR="00A576A1">
        <w:t>,</w:t>
      </w:r>
      <w:r>
        <w:t xml:space="preserve"> </w:t>
      </w:r>
      <w:r w:rsidR="00AF5B5F">
        <w:t xml:space="preserve">I have a solid analytical mindset. I have worked across multiple discipline and job roles, from a BPO call center to Senior Business Analyst, from Tech Support to Business Analytics, from Support to Ecommerce to Construction; I hold a huge amount of practical experience and apply them on a regular basis. </w:t>
      </w:r>
      <w:r w:rsidR="00917258">
        <w:t>As an</w:t>
      </w:r>
      <w:r w:rsidR="00AF5B5F">
        <w:t xml:space="preserve"> example, I have introduced my current employer, who are pioneers in construction industry, to business analytic</w:t>
      </w:r>
      <w:r w:rsidR="00917258">
        <w:t>s</w:t>
      </w:r>
      <w:r w:rsidR="00AF5B5F">
        <w:t>. I have single handedly built SOP’s, Metrics</w:t>
      </w:r>
      <w:r w:rsidR="005153C8">
        <w:t xml:space="preserve">, Data pipelines and visualization. Learnt a new programing language, built a whole website and hosted all the visualization there so that the whole leadership can see how their business is doing.  Also, built a business intelligence team, hired required talent, and made them self-reliant. </w:t>
      </w:r>
    </w:p>
    <w:p w14:paraId="73A07AF1" w14:textId="31BBB5E5" w:rsidR="005153C8" w:rsidRDefault="005153C8" w:rsidP="001E655A">
      <w:pPr>
        <w:ind w:firstLine="720"/>
      </w:pPr>
      <w:r>
        <w:t xml:space="preserve">Was it a lot of work, definitely. But with the support from my employer and my grit, we achieved something great. </w:t>
      </w:r>
      <w:r w:rsidR="00CD5417">
        <w:t xml:space="preserve">I’m confident working for </w:t>
      </w:r>
      <w:r w:rsidR="00917258">
        <w:t>Tesla</w:t>
      </w:r>
      <w:r w:rsidR="00CD5417">
        <w:t xml:space="preserve"> will be more challenging and empowering and I get to do things which will </w:t>
      </w:r>
      <w:r w:rsidR="00917258">
        <w:t>reach</w:t>
      </w:r>
      <w:r w:rsidR="00CD5417">
        <w:t xml:space="preserve"> a </w:t>
      </w:r>
      <w:r w:rsidR="00903E17">
        <w:t>lot of</w:t>
      </w:r>
      <w:r w:rsidR="00CD5417">
        <w:t xml:space="preserve"> people and I can be a part of the change.</w:t>
      </w:r>
    </w:p>
    <w:p w14:paraId="3885AF4F" w14:textId="520E1FEC" w:rsidR="005153C8" w:rsidRDefault="00CD5417" w:rsidP="001E655A">
      <w:pPr>
        <w:ind w:firstLine="720"/>
      </w:pPr>
      <w:r>
        <w:t xml:space="preserve">Thank you for </w:t>
      </w:r>
      <w:r w:rsidR="00917258">
        <w:t>your</w:t>
      </w:r>
      <w:r>
        <w:t xml:space="preserve"> time and consideration. I look forward for an</w:t>
      </w:r>
      <w:r w:rsidR="00917258">
        <w:t xml:space="preserve"> opportunity</w:t>
      </w:r>
      <w:r>
        <w:t xml:space="preserve"> </w:t>
      </w:r>
      <w:r w:rsidR="00917258">
        <w:t xml:space="preserve">to </w:t>
      </w:r>
      <w:r>
        <w:t>interview, so that I can show case my skill sets and experience and to be a part of Tesla vision and mission.</w:t>
      </w:r>
      <w:r w:rsidR="005153C8">
        <w:t xml:space="preserve"> </w:t>
      </w:r>
    </w:p>
    <w:p w14:paraId="29F702ED" w14:textId="6CBB1147" w:rsidR="007636B8" w:rsidRPr="007636B8" w:rsidRDefault="007636B8" w:rsidP="007636B8">
      <w:pPr>
        <w:pStyle w:val="Signature"/>
      </w:pPr>
    </w:p>
    <w:p w14:paraId="4FA8471C" w14:textId="7AB65BBC" w:rsidR="00917258" w:rsidRDefault="007636B8" w:rsidP="000C46D7">
      <w:pPr>
        <w:rPr>
          <w:rFonts w:ascii="Calibri" w:hAnsi="Calibri"/>
          <w:noProof/>
          <w:color w:val="000000" w:themeColor="text1"/>
          <w:sz w:val="22"/>
        </w:rPr>
      </w:pPr>
      <w:r>
        <w:rPr>
          <w:rFonts w:ascii="Calibri" w:hAnsi="Calibri"/>
          <w:noProof/>
          <w:color w:val="000000" w:themeColor="text1"/>
          <w:sz w:val="22"/>
        </w:rPr>
        <w:t>Sincerely,</w:t>
      </w:r>
    </w:p>
    <w:p w14:paraId="645559C9" w14:textId="40EA362E" w:rsidR="007636B8" w:rsidRDefault="00A4672A" w:rsidP="000C46D7">
      <w:pPr>
        <w:rPr>
          <w:rFonts w:ascii="Calibri" w:hAnsi="Calibri"/>
          <w:noProof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77C2FB" wp14:editId="54ABCE66">
                <wp:simplePos x="0" y="0"/>
                <wp:positionH relativeFrom="column">
                  <wp:posOffset>5560060</wp:posOffset>
                </wp:positionH>
                <wp:positionV relativeFrom="paragraph">
                  <wp:posOffset>6350</wp:posOffset>
                </wp:positionV>
                <wp:extent cx="1447800" cy="1501775"/>
                <wp:effectExtent l="0" t="0" r="0" b="3175"/>
                <wp:wrapNone/>
                <wp:docPr id="5" name="Freeform: Shape 1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7800" cy="1501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89AA" id="Freeform: Shape 18" o:spid="_x0000_s1026" alt="&quot;&quot;" style="position:absolute;margin-left:437.8pt;margin-top:.5pt;width:114pt;height:11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787129,1493630;780363,1497460;780768,1497643;843389,1454753;821512,1460229;788697,1464609;787134,1460229;810053,1458039;843389,1454753;900294,1449022;898959,1449419;899644,1449278;492058,1440792;515236,1447088;525133,1447635;552740,1461871;565241,1464609;566023,1464883;568887,1461871;579825,1465157;590764,1467894;612316,1473163;612641,1472822;637643,1477202;649623,1479392;661603,1480487;686084,1481582;719420,1481034;720867,1481034;724108,1479118;731400,1476654;738823,1476517;743901,1477201;745268,1481034;756923,1481034;753277,1486509;751194,1489247;744422,1492532;731921,1492532;715774,1491437;680875,1490342;654831,1488152;631913,1484867;608994,1481034;574096,1475559;547010,1466252;547324,1466012;531384,1460776;517320,1454206;501173,1448731;484505,1442708;492058,1440792;798672,1429053;790714,1430330;735676,1433251;753798,1435590;758486,1434495;790780,1430663;796095,1429576;848122,1421120;821091,1425457;830367,1425735;843714,1423134;946794,1419854;862014,1443586;904917,1433537;403248,1408762;463149,1435590;484505,1442708;500652,1448730;516799,1454206;530863,1460776;527737,1463514;519403,1461871;489714,1450373;475129,1444350;460545,1437780;441272,1430663;424604,1422997;411582,1415879;403248,1408762;427730,1395074;456378,1410405;452732,1412595;419396,1395622;427730,1395074;321992,1357843;357411,1378649;364704,1387409;348035,1378101;335534,1369889;321992,1357843;384101,1343794;384106,1343950;385866,1346188;386059,1345250;1144784,1307853;1142893,1308019;1111640,1331562;1080908,1349083;1059031,1362771;1047051,1368246;1034550,1373721;1019445,1381934;1007985,1389051;991317,1396169;974129,1402740;969440,1407667;962148,1410405;943918,1413690;920478,1421355;899122,1428473;875683,1435591;846514,1443256;805365,1450373;804323,1452016;784538,1457215;785051,1457491;807022,1451717;807448,1450373;848598,1443256;877767,1435591;901206,1428473;922562,1421355;946001,1413690;964232,1410405;951891,1418188;952252,1418070;965274,1409857;972566,1407120;973052,1406978;976212,1403287;993401,1396717;1010069,1389599;1021529,1382481;1036634,1374269;1049135,1368794;1057707,1364876;1062157,1361675;1084034,1347988;1114765,1330467;251585,1300282;253562,1302065;254237,1302426;1148280,1285989;1148101,1286118;1148101,1286274;1148929,1286399;1149143,1286118;1159533,1277816;1156458,1280049;1155914,1280643;1158023,1279224;209054,1250238;228726,1274583;213128,1254909;1196413,1250222;1196366,1250239;1196022,1252720;1187688,1262575;1177791,1274073;1178388,1273928;1187688,1263122;1196022,1253267;1196413,1250222;259966,1237893;260997,1239212;261049,1239032;182918,1225343;196461,1234651;197126,1235475;203297,1236910;217295,1250529;236568,1266955;244902,1279000;249590,1285023;269383,1302544;263654,1307471;245220,1285942;244381,1286118;244381,1286118;261825,1306491;263654,1307471;269383,1302544;318866,1343607;308970,1346892;312616,1349630;298031,1350177;288656,1343607;279801,1336490;257924,1317326;237610,1298163;218858,1279000;210004,1269693;201670,1259837;204795,1255457;215212,1265312;226672,1274620;240735,1290498;241930,1291576;226672,1274620;215733,1265312;205315,1255457;193856,1240674;182918,1225343;1330408,1138288;1330144,1138407;1324454,1152760;1324939,1069696;1311136,1090654;1304364,1103795;1297593,1115840;1281446,1138288;1267382,1160736;1254881,1178805;1253838,1179474;1252985,1180803;1254360,1179900;1266861,1161832;1280925,1139383;1297072,1116936;1303844,1104890;1310615,1091750;1324679,1070396;1366544,1067795;1362182,1078061;1352806,1097772;1362182,1078061;1366544,1067795;1378850,1062184;1372078,1083537;1360098,1106532;1348118,1130076;1337180,1144859;1344472,1129528;1350722,1114198;1355410,1105985;1361660,1095035;1367390,1084084;1378850,1062184;1345135,1015251;1332491,1038640;1332259,1039202;1344992,1015644;1352069,962276;1336873,1005917;1304907,1074599;1300227,1082377;1300197,1082442;1289258,1102152;1278320,1123506;1265819,1139931;1255402,1158547;1193938,1231366;1173624,1249435;1171675,1250992;1170834,1251887;1162340,1259166;1155394,1267503;1129870,1287761;1125871,1290416;1115009,1299725;1113440,1300796;1111119,1303091;1090805,1317327;1070490,1330467;1068166,1331706;1054411,1341097;1050146,1343358;1046010,1346345;1031946,1354558;1018806,1359975;989518,1375503;920808,1402440;872928,1415381;911623,1407667;918916,1406024;942355,1397264;956939,1392336;980379,1379743;1006944,1369888;1023963,1362872;1031425,1358390;1038196,1356201;1047572,1350725;1050035,1348925;1056427,1342513;1070490,1333752;1086490,1325508;1092367,1321706;1112682,1307471;1121536,1298711;1131433,1292141;1156956,1271883;1175187,1253814;1195501,1235746;1256964,1162926;1265423,1147811;1265819,1146501;1279362,1124600;1283529,1118030;1289070,1109952;1290821,1106532;1301759,1086822;1323116,1040282;1343951,990459;1350071,970200;1409060,913806;1407498,914901;1407498,914901;1413980,881357;1413793,882326;1415310,884240;1419999,889715;1423124,887525;1423203,887105;1421040,888620;1415832,883693;1409337,819161;1408974,819182;1408315,819221;1408539,821823;1408019,835512;1405935,843724;1393434,864530;1390309,882598;1387184,888620;1381975,914901;1376245,935707;1369995,955965;1366349,971843;1362182,988269;1365505,982835;1368432,971295;1371036,954870;1377287,934612;1383017,913806;1388225,887525;1391351,881502;1394476,863435;1406977,842629;1398643,884788;1392392,919829;1378329,964725;1375546,969274;1374357,976086;1370516,987721;1355931,1021120;1349159,1038640;1344992,1047948;1339784,1057804;1325720,1084084;1310615,1109817;1291342,1144311;1269986,1178257;1255923,1197420;1240817,1216036;1235608,1223701;1229879,1231366;1221024,1239032;1206542,1255887;1206960,1257647;1191855,1274073;1175707,1286118;1162686,1297068;1150350,1306544;1152268,1306377;1165811,1295973;1178833,1285023;1194980,1272978;1210086,1256552;1209565,1254362;1224149,1237389;1233004,1229724;1238734,1222059;1243942,1214394;1259048,1195778;1273112,1176615;1294468,1142669;1313740,1108175;1328846,1082442;1342909,1056161;1348118,1046305;1352285,1036998;1359056,1019477;1373641,986079;1379370,963631;1393434,918734;1399685,883693;1408019,841534;1409898,834129;1408539,833869;1409060,820181;1420519,807588;1414454,834153;1414454,834153;1420520,807588;1425207,802113;1422082,809231;1422082,809231;1421366,824150;1421040,838249;1415832,855096;1415832,857021;1422082,838249;1423124,809230;1425552,803700;1402809,778569;1399396,787050;1398122,799375;1396479,793617;1395878,794430;1397601,800470;1396559,809231;1398643,816348;1400258,816254;1399164,812515;1400205,803755;1402809,778569;1446564,763786;1447605,764334;1447084,787329;1447605,803208;1446042,832226;1444480,848651;1439792,872742;1438230,893001;1430416,930232;1423124,962535;1410102,968558;1411144,965273;1413227,942277;1421040,918186;1427291,914354;1427291,914353;1434063,872742;1437708,853032;1440834,832774;1443438,813610;1444480,795543;1445001,780212;1446042,771999;1446564,763786;73361,509921;73620,510057;73645,509981;104787,431444;93327,453892;83952,462105;83929,462629;83022,483589;83048,483539;83952,462652;93327,454439;104787,431991;105177,432265;105372,431854;111037,383809;103744,389285;92806,413375;95309,415480;95390,415110;93327,413375;104265,389285;110723,384437;151144,352601;150486,353155;147694,364441;145936,370122;98015,462105;91243,484553;84993,507548;71450,555730;62595,588581;58428,613219;56345,625812;54782,638405;50094,672351;48531,693157;51136,715058;52357,703124;52178,699179;54261,676184;58949,642238;62667,637548;68066,599568;67804,592961;72950,577455;76012,564435;75096,566680;71971,565585;64158,589129;64679,602269;61032,627455;60512,631835;55303,638405;56865,625812;58949,613219;63116,588581;71971,555730;85514,507548;91764,484553;98536,462105;146456,370122;151144,352601;160521,297849;160520,297849;163124,300040;163124,300039;254378,219898;254278,219982;253975,220342;249720,225029;248644,226675;247942,227509;244902,232147;213129,271569;204274,282519;195419,294017;156280,339488;195940,293469;204794,281971;213649,271021;245423,231600;248644,226675;253975,220342;267601,182143;263105,183789;259762,185094;258966,186155;253236,191631;238652,201486;228755,212984;219379,224482;213129,230505;212916,230225;207008,237691;196981,250763;180835,269379;183439,272663;183488,272617;181355,269926;197502,251310;213649,230505;219900,224482;229276,212984;239172,201486;253757,191631;259487,186156;265737,183692;267710,183048;1022049,83223;1048614,95815;1060073,105671;1034550,92530;1022049,83223;935584,43254;956419,48181;985588,63511;935584,43254;622017,39626;611078,41064;587639,44349;564720,49824;554824,53109;543364,56394;518289,61572;513674,63512;481901,75010;450648,88150;428772,98553;414187,104576;378246,122096;361058,133594;344390,145092;317825,165897;292823,186703;268894,208645;270946,211342;276024,207680;280347,204293;295948,189988;320950,169183;347514,148377;364182,136879;381372,125381;417312,107861;431376,100195;453252,89792;484505,76652;516278,65154;529625,62399;536073,60083;623829,40182;808294,27855;819428,29018;834534,34493;823075,32851;799114,27923;808294,27855;868912,23543;890267,25185;916311,36136;884017,30113;868912,23543;694679,23406;634517,26828;592847,32850;573054,38326;555865,44896;531905,48181;441272,84865;408457,100195;398560,104028;389706,108956;373038,118263;346994,132499;327200,148924;269904,196011;257930,206955;246216,218198;246464,218459;156353,329605;138122,355886;129788,371764;121454,386547;105828,417208;88830,445362;88639,446226;82909,462652;78742,470317;77701,471412;73078,487564;71971,497146;70929,510833;63637,533282;56865,555730;49573,588581;45406,618695;42802,648808;46448,628002;46786,626285;47490,618147;51657,588034;52961,588491;53075,587983;51657,587486;58950,554635;65721,532186;72980,509841;72492,509738;73534,496051;79263,470317;83430,462652;83570,462252;89160,446226;106349,417755;121975,387095;130309,372312;138643,356434;156874,330153;246986,219007;270946,196011;328242,148925;348035,132499;374079,118264;390747,108956;399603,104028;409499,100195;442314,84865;532947,48182;556907,44896;574096,38326;593889,32851;635559,26828;695720,23611;744076,25317;767862,0;792343,1642;817345,4380;834013,8760;844951,14235;858494,11498;878808,16426;891309,20258;890788,20806;890267,24638;868912,22996;861619,20806;854327,19163;840263,15878;826200,12593;811615,10403;795468,10403;782446,10403;762132,10403;761178,10082;752235,14783;755361,20258;786613,26828;772706,27083;772940,27102;787655,26828;800156,28471;824116,33398;835576,35041;854848,39421;874642,43801;893914,48729;913186,54752;922562,57489;931938,60774;932059,60890;938782,62109;955076,68473;957352,72098;957982,72272;972566,78295;985067,83770;997568,89793;1006944,95268;1013195,98553;1019966,102385;1042884,116074;1072053,135784;1087159,146735;1087596,147063;1095316,151993;1389267,733126;1389047,737707;1394997,738601;1400726,742981;1403331,757764;1413227,775284;1417395,775682;1417395,771452;1421629,759088;1421561,756669;1425728,741886;1431458,741886;1440313,735863;1441354,759954;1438750,771452;1435625,782402;1434062,800470;1433541,809778;1432500,819086;1430278,820643;1430416,821276;1432544,819784;1433541,810873;1434062,801565;1435625,783497;1438750,772547;1441354,761049;1445521,764334;1445001,772547;1443959,780760;1443438,796090;1442396,814158;1439792,833321;1436667,853579;1433020,873290;1426249,914901;1419999,918734;1412185,942825;1410102,965821;1409060,969106;1400205,994292;1397601,996482;1386663,1023310;1398122,996482;1400726,994292;1384058,1044115;1375203,1049043;1373367,1052904;1373641,1053423;1375724,1049043;1384579,1044115;1378329,1062731;1366869,1084632;1361140,1095582;1354889,1106532;1350201,1114745;1343430,1130623;1336138,1145954;1324679,1162379;1313219,1177710;1313697,1176676;1300718,1195230;1272590,1227534;1267052,1236490;1272590,1228081;1300718,1195777;1279362,1229724;1268358,1241837;1259524,1248663;1259048,1249435;1253525,1253901;1253318,1255457;1228837,1281738;1202793,1306924;1201588,1307842;1192897,1319516;1172062,1335942;1152588,1351294;1152519,1351383;1172062,1336490;1192897,1320064;1175707,1338132;1161709,1347714;1152025,1352013;1151747,1352368;1141330,1359485;1137404,1361398;1127527,1369820;1117890,1377006;1103306,1386861;1098618,1387409;1093407,1389843;1092597,1390490;1099139,1387956;1103827,1387409;1085076,1402192;1073095,1408763;1061115,1414785;1052653,1416119;1051218,1416975;1011632,1435043;1009613,1435525;997568,1443803;1004339,1445993;979337,1457491;981421,1449826;973087,1453111;965274,1455848;949127,1461324;946969,1458602;939230,1460229;929854,1462419;910582,1467347;909946,1467657;928292,1462966;937667,1460776;945480,1459134;948605,1461871;964753,1456396;972566,1453658;980900,1450373;978816,1458039;956939,1468989;955867,1468673;940793,1475011;928292,1478844;909540,1483772;901792,1483088;885587,1486402;885059,1487605;841826,1496365;831929,1493627;823595,1493627;809011,1498555;795989,1499650;782967,1500197;781552,1499560;769685,1501772;755361,1499102;755882,1498555;758486,1494722;746506,1493080;752235,1489795;769425,1489247;786093,1488700;810052,1489247;826720,1487605;857973,1480486;878808,1475559;894434,1475011;895521,1474481;880371,1475012;859536,1479939;828283,1487057;811615,1488700;787655,1488152;770987,1488700;753798,1489247;754319,1487057;757965,1481582;918395,1453658;1027258,1410405;1055906,1394527;1072053,1385766;1088721,1376459;1119974,1356748;1144976,1336490;1191855,1298163;1204876,1287213;1217378,1275716;1236129,1257647;1243942,1243960;1255166,1233145;1255256,1232466;1244464,1242865;1236650,1256552;1217899,1274621;1205398,1286118;1192376,1297068;1145497,1335395;1120495,1355653;1089243,1375364;1072574,1384671;1056427,1393432;1027779,1409310;918916,1452563;758486,1480487;746506,1480487;744943,1476107;732442,1475559;720983,1480487;687647,1481034;663166,1479939;651185,1478844;639206,1476654;646422,1468563;644935,1468989;618047,1463755;616808,1464062;565241,1454206;544927,1449826;527217,1446541;505861,1436138;479296,1425735;451690,1414237;456378,1410405;475650,1414237;483984,1421902;512632,1430663;569408,1445993;583472,1448731;598577,1451468;615245,1455301;633613,1459476;635038,1459134;652227,1461871;652748,1460776;677750,1461871;681917,1462419;720462,1462419;748589,1463514;781925,1460776;786092,1460776;787655,1465157;820470,1460776;842347,1455301;854848,1453111;862661,1452016;879850,1447636;893914,1444351;907977,1440518;933774,1435825;937147,1434496;910061,1439423;895997,1443256;881934,1446541;864745,1450921;856932,1452016;844431,1454206;810574,1457491;787655,1459681;783488,1459681;750152,1462419;722025,1461324;683480,1461324;679313,1460776;663166,1453658;654311,1459681;654288,1459729;661603,1454753;677750,1461871;652748,1460776;652945,1460642;636601,1458039;617329,1453658;600661,1449826;585555,1447088;571492,1444351;514716,1429020;486068,1420260;477734,1412595;458461,1408762;429813,1393432;421479,1393979;391789,1378101;386580,1368246;387622,1367698;405853,1378101;424083,1388504;429292,1385219;407937,1370436;390227,1362223;365745,1347440;344910,1333205;312095,1318422;299594,1307472;302198,1306377;314699,1310209;288656,1281738;274071,1269145;260528,1256552;243340,1241769;218338,1212751;216622,1207115;211566,1201800;194377,1182090;192294,1172234;185522,1162379;184716,1161050;176667,1155261;161041,1131718;152186,1109817;151144,1109817;139164,1085727;127705,1061636;115725,1033713;104787,1005242;115725,1024405;126663,1048496;130309,1061636;131816,1063959;129961,1053822;125124,1044595;117250,1025983;107911,1009622;96452,976770;86636,943097;83411,933278;69370,874365;63160,831598;63116,832774;63637,841534;66241,861792;69366,882598;64158,864530;60512,841534;56345,841534;53740,820728;50094,807588;46969,794995;38114,785140;35510,785140;32905,771452;31863,753931;33947,729293;34989,720533;36763,714524;35900,700822;37072,680564;39156,676458;39156,673994;34989,682207;31343,676732;24571,666876;23334,659074;23009,659758;20925,681659;19362,703560;17800,720533;17800,755573;18321,773642;19362,791710;14675,808683;13633,808683;10508,775832;10508,741886;13112,715605;17798,720530;13633,715058;12591,695347;13633,665233;14154,657021;15717,643333;21967,618695;25081,602327;24051,598436;20404,620337;14154,644976;12591,658663;12070,666876;11028,696989;12070,716700;9466,742981;9466,776927;12591,809778;13633,809778;20404,840987;24051,866720;31863,893001;44169,949515;45243,960346;47490,960346;58950,989364;63117,1004147;55303,991554;46969,971843;46448,977318;41917,962552;38635,963083;34989,950490;22488,920376;14675,893548;14154,871100;10508,844819;7903,818538;2174,799375;5820,697537;9466,671256;6341,657021;12591,617600;14154,608292;18321,576536;29259,553540;26655,584749;29258,579399;30822,566612;31343,552445;36030,534376;43323,507001;52178,479077;52841,478293;56866,456082;62595,440203;69367,427063;82910,399687;93848,375049;109474,343293;120933,329605;130309,310442;138123,298397;146457,294017;148540,290731;156874,273211;173021,253500;173461,261739;172283,265201;189168,246930;197502,235432;208441,224482;209383,225583;208962,225029;222505,210794;236047,197653;250632,181228;270946,165350;292823,148377;305903,138785;314699,130309;330326,120453;346994,111146;349200,109953;354872,104097;364183,96910;374405,91435;381637,89685;382934,88697;524612,28470;529869,27269;544406,21900;554433,19778;559661,19732;561595,19163;680354,2737;714081,2600;750152,3285;750823,3814;768383,1642;784530,4380;800677,7665;809008,9655;800156,7117;784009,3832;767862,1095;7678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7636B8">
        <w:rPr>
          <w:rFonts w:ascii="Calibri" w:hAnsi="Calibri"/>
          <w:noProof/>
          <w:color w:val="000000" w:themeColor="text1"/>
          <w:sz w:val="22"/>
        </w:rPr>
        <w:t>Nikhil Gangadharappa</w:t>
      </w:r>
    </w:p>
    <w:p w14:paraId="62C546C2" w14:textId="16A32324" w:rsidR="00DB06AC" w:rsidRDefault="00DB06AC" w:rsidP="000C46D7">
      <w:pPr>
        <w:rPr>
          <w:rFonts w:ascii="Calibri" w:hAnsi="Calibri"/>
          <w:noProof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306A85" wp14:editId="137CFB88">
                <wp:simplePos x="0" y="0"/>
                <wp:positionH relativeFrom="column">
                  <wp:posOffset>-214993</wp:posOffset>
                </wp:positionH>
                <wp:positionV relativeFrom="paragraph">
                  <wp:posOffset>335292</wp:posOffset>
                </wp:positionV>
                <wp:extent cx="6318472" cy="224529"/>
                <wp:effectExtent l="0" t="0" r="6350" b="4445"/>
                <wp:wrapNone/>
                <wp:docPr id="4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18472" cy="22452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01C61" id="Rectangle 4" o:spid="_x0000_s1026" alt="&quot;&quot;" style="position:absolute;margin-left:-16.95pt;margin-top:26.4pt;width:497.5pt;height:17.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" fillcolor="#2c567a [3204]" stroked="f"/>
            </w:pict>
          </mc:Fallback>
        </mc:AlternateContent>
      </w:r>
    </w:p>
    <w:p w14:paraId="2054CB6D" w14:textId="77777777" w:rsidR="00DB06AC" w:rsidRPr="00AD330B" w:rsidRDefault="00DB06AC" w:rsidP="000C46D7">
      <w:pPr>
        <w:rPr>
          <w:rFonts w:ascii="Calibri" w:hAnsi="Calibri"/>
          <w:noProof/>
          <w:color w:val="000000" w:themeColor="text1"/>
          <w:sz w:val="22"/>
        </w:rPr>
      </w:pPr>
    </w:p>
    <w:sectPr w:rsidR="00DB06AC" w:rsidRPr="00AD330B" w:rsidSect="00917258">
      <w:headerReference w:type="default" r:id="rId10"/>
      <w:pgSz w:w="12240" w:h="15840"/>
      <w:pgMar w:top="720" w:right="1440" w:bottom="720" w:left="851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31065" w14:textId="77777777" w:rsidR="00CB334E" w:rsidRDefault="00CB334E" w:rsidP="00D45945">
      <w:pPr>
        <w:spacing w:before="0" w:after="0" w:line="240" w:lineRule="auto"/>
      </w:pPr>
      <w:r>
        <w:separator/>
      </w:r>
    </w:p>
  </w:endnote>
  <w:endnote w:type="continuationSeparator" w:id="0">
    <w:p w14:paraId="2597E247" w14:textId="77777777" w:rsidR="00CB334E" w:rsidRDefault="00CB334E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84B2B" w14:textId="77777777" w:rsidR="00CB334E" w:rsidRDefault="00CB334E" w:rsidP="00D45945">
      <w:pPr>
        <w:spacing w:before="0" w:after="0" w:line="240" w:lineRule="auto"/>
      </w:pPr>
      <w:r>
        <w:separator/>
      </w:r>
    </w:p>
  </w:footnote>
  <w:footnote w:type="continuationSeparator" w:id="0">
    <w:p w14:paraId="5113212D" w14:textId="77777777" w:rsidR="00CB334E" w:rsidRDefault="00CB334E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DEB79" w14:textId="6B927180" w:rsidR="00D45945" w:rsidRDefault="00D45945">
    <w:pPr>
      <w:pStyle w:val="Header"/>
    </w:pP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6D7"/>
    <w:rsid w:val="00083BAA"/>
    <w:rsid w:val="000C46D7"/>
    <w:rsid w:val="000D7B45"/>
    <w:rsid w:val="000E5896"/>
    <w:rsid w:val="001766D6"/>
    <w:rsid w:val="001E655A"/>
    <w:rsid w:val="00204688"/>
    <w:rsid w:val="00204F5C"/>
    <w:rsid w:val="002234E2"/>
    <w:rsid w:val="00224485"/>
    <w:rsid w:val="0026243D"/>
    <w:rsid w:val="002C003A"/>
    <w:rsid w:val="0033581C"/>
    <w:rsid w:val="00374677"/>
    <w:rsid w:val="003E24DF"/>
    <w:rsid w:val="00454CEC"/>
    <w:rsid w:val="004A2B0D"/>
    <w:rsid w:val="005153C8"/>
    <w:rsid w:val="00564809"/>
    <w:rsid w:val="005C2210"/>
    <w:rsid w:val="005E7AC8"/>
    <w:rsid w:val="00615018"/>
    <w:rsid w:val="0062123A"/>
    <w:rsid w:val="00646E75"/>
    <w:rsid w:val="00697D8F"/>
    <w:rsid w:val="006F6F10"/>
    <w:rsid w:val="007636B8"/>
    <w:rsid w:val="00765BD2"/>
    <w:rsid w:val="00783E79"/>
    <w:rsid w:val="007B5AE8"/>
    <w:rsid w:val="007F5192"/>
    <w:rsid w:val="008321ED"/>
    <w:rsid w:val="0085357E"/>
    <w:rsid w:val="008B7FD5"/>
    <w:rsid w:val="008E6185"/>
    <w:rsid w:val="00903E17"/>
    <w:rsid w:val="00917258"/>
    <w:rsid w:val="00A4672A"/>
    <w:rsid w:val="00A576A1"/>
    <w:rsid w:val="00A65AD5"/>
    <w:rsid w:val="00A96CF8"/>
    <w:rsid w:val="00AD330B"/>
    <w:rsid w:val="00AF5B5F"/>
    <w:rsid w:val="00B50294"/>
    <w:rsid w:val="00C175B3"/>
    <w:rsid w:val="00C539B0"/>
    <w:rsid w:val="00C664CF"/>
    <w:rsid w:val="00C665CF"/>
    <w:rsid w:val="00C70786"/>
    <w:rsid w:val="00C70B15"/>
    <w:rsid w:val="00C8222A"/>
    <w:rsid w:val="00CB334E"/>
    <w:rsid w:val="00CC2CAE"/>
    <w:rsid w:val="00CC550A"/>
    <w:rsid w:val="00CD5417"/>
    <w:rsid w:val="00D45945"/>
    <w:rsid w:val="00D533E1"/>
    <w:rsid w:val="00D66593"/>
    <w:rsid w:val="00DA4BFB"/>
    <w:rsid w:val="00DA79AD"/>
    <w:rsid w:val="00DB06AC"/>
    <w:rsid w:val="00DF0640"/>
    <w:rsid w:val="00E14A80"/>
    <w:rsid w:val="00E24FD6"/>
    <w:rsid w:val="00E55D74"/>
    <w:rsid w:val="00E6540C"/>
    <w:rsid w:val="00E7346B"/>
    <w:rsid w:val="00E81E2A"/>
    <w:rsid w:val="00EE095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15F7F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hil.gangadharappa\Downloads\tf34279830_win32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B3064B-4D18-4733-A61C-DA4A9FFDB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tf34279830_win32</Template>
  <TotalTime>0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2022-05-30T06:06:00Z</dcterms:created>
  <dcterms:modified xsi:type="dcterms:W3CDTF">2022-05-30T06:59:00Z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